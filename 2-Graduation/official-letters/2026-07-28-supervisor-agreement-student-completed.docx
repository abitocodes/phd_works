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F2EFE57" w14:textId="77777777" w:rsidR="00C82FCC" w:rsidRPr="00691A05" w:rsidRDefault="00276FED">
      <w:pPr>
        <w:pStyle w:val="1"/>
        <w:jc w:val="center"/>
        <w:rPr>
          <w:rFonts w:ascii="Calibri" w:hAnsi="Calibri"/>
          <w:sz w:val="22"/>
          <w:szCs w:val="22"/>
        </w:rPr>
      </w:pPr>
      <w:r>
        <w:rPr>
          <w:b w:val="0"/>
          <w:bCs w:val="0"/>
          <w:noProof/>
        </w:rPr>
        <w:pict w14:anchorId="1A359D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left:0;text-align:left;margin-left:272.25pt;margin-top:-42.35pt;width:179.6pt;height:68.8pt;z-index:-1;visibility:visible;mso-wrap-distance-left:9.05pt;mso-wrap-distance-right:9.05pt" filled="t">
            <v:imagedata r:id="rId7" o:title=""/>
          </v:shape>
        </w:pict>
      </w:r>
    </w:p>
    <w:p w14:paraId="68E00ED8" w14:textId="77777777" w:rsidR="00C82FCC" w:rsidRPr="00691A05" w:rsidRDefault="00C82FCC">
      <w:pPr>
        <w:autoSpaceDE w:val="0"/>
        <w:spacing w:before="40" w:after="40"/>
        <w:jc w:val="center"/>
        <w:rPr>
          <w:rFonts w:ascii="Calibri" w:hAnsi="Calibri" w:cs="Arial"/>
          <w:bCs/>
          <w:color w:val="000000"/>
          <w:sz w:val="22"/>
          <w:szCs w:val="22"/>
          <w:lang w:val="en-ZA"/>
        </w:rPr>
      </w:pPr>
      <w:r w:rsidRPr="00691A05">
        <w:rPr>
          <w:rFonts w:ascii="Calibri" w:hAnsi="Calibri" w:cs="Arial"/>
          <w:bCs/>
          <w:color w:val="000000"/>
          <w:sz w:val="22"/>
          <w:szCs w:val="22"/>
          <w:lang w:val="en-ZA"/>
        </w:rPr>
        <w:t>CODE OF CONDUCT</w:t>
      </w:r>
    </w:p>
    <w:p w14:paraId="76A659FE" w14:textId="77777777" w:rsidR="00C82FCC" w:rsidRPr="00691A05" w:rsidRDefault="00C82FCC">
      <w:pPr>
        <w:autoSpaceDE w:val="0"/>
        <w:spacing w:before="240" w:after="40"/>
        <w:jc w:val="center"/>
        <w:rPr>
          <w:rFonts w:ascii="Calibri" w:hAnsi="Calibri" w:cs="Arial"/>
          <w:b/>
          <w:bCs/>
          <w:color w:val="000000"/>
          <w:sz w:val="22"/>
          <w:szCs w:val="22"/>
          <w:lang w:val="en-ZA"/>
        </w:rPr>
      </w:pPr>
      <w:r w:rsidRPr="00691A05">
        <w:rPr>
          <w:rFonts w:ascii="Calibri" w:hAnsi="Calibri" w:cs="Arial"/>
          <w:b/>
          <w:bCs/>
          <w:color w:val="000000"/>
          <w:sz w:val="22"/>
          <w:szCs w:val="22"/>
          <w:lang w:val="en-ZA"/>
        </w:rPr>
        <w:t>SUPERVISION AGREEMENT BETWEEN GRADUATE STUDENT AND SUPERVISOR</w:t>
      </w:r>
    </w:p>
    <w:p w14:paraId="66D76A32" w14:textId="77777777" w:rsidR="00C82FCC" w:rsidRPr="00691A05" w:rsidRDefault="00C82FCC">
      <w:pPr>
        <w:autoSpaceDE w:val="0"/>
        <w:spacing w:before="120"/>
        <w:jc w:val="center"/>
        <w:rPr>
          <w:rFonts w:ascii="Calibri" w:hAnsi="Calibri" w:cs="Arial"/>
          <w:color w:val="000000"/>
          <w:sz w:val="22"/>
          <w:szCs w:val="22"/>
          <w:lang w:val="en-ZA"/>
        </w:rPr>
      </w:pPr>
      <w:r w:rsidRPr="00691A05">
        <w:rPr>
          <w:rFonts w:ascii="Calibri" w:hAnsi="Calibri" w:cs="Arial"/>
          <w:color w:val="000000"/>
          <w:sz w:val="22"/>
          <w:szCs w:val="22"/>
          <w:lang w:val="en-ZA"/>
        </w:rPr>
        <w:t>Please also consult the website</w:t>
      </w:r>
    </w:p>
    <w:p w14:paraId="7111E2FE" w14:textId="77777777" w:rsidR="00C82FCC" w:rsidRPr="00691A05" w:rsidRDefault="00C82FCC">
      <w:pPr>
        <w:autoSpaceDE w:val="0"/>
        <w:jc w:val="center"/>
        <w:rPr>
          <w:rFonts w:ascii="Calibri" w:hAnsi="Calibri" w:cs="Arial"/>
          <w:b/>
          <w:color w:val="000000"/>
          <w:sz w:val="22"/>
          <w:szCs w:val="22"/>
          <w:lang w:val="en-ZA"/>
        </w:rPr>
      </w:pPr>
      <w:r w:rsidRPr="00691A05">
        <w:rPr>
          <w:rFonts w:ascii="Calibri" w:hAnsi="Calibri" w:cs="Arial"/>
          <w:b/>
          <w:color w:val="000000"/>
          <w:sz w:val="22"/>
          <w:szCs w:val="22"/>
          <w:lang w:val="en-ZA"/>
        </w:rPr>
        <w:t>http://www.unisa.ac.za/Default.asp?Cmd=ViewContent&amp;ContentID=17176</w:t>
      </w:r>
    </w:p>
    <w:p w14:paraId="563E1A84" w14:textId="77777777" w:rsidR="00C82FCC" w:rsidRPr="00691A05" w:rsidRDefault="00C82FCC">
      <w:pPr>
        <w:autoSpaceDE w:val="0"/>
        <w:jc w:val="center"/>
        <w:rPr>
          <w:rFonts w:ascii="Calibri" w:hAnsi="Calibri" w:cs="Arial"/>
          <w:color w:val="000000"/>
          <w:sz w:val="22"/>
          <w:szCs w:val="22"/>
          <w:lang w:val="en-ZA"/>
        </w:rPr>
      </w:pPr>
    </w:p>
    <w:p w14:paraId="278C17B1" w14:textId="77777777" w:rsidR="00C82FCC" w:rsidRPr="00691A05" w:rsidRDefault="00C82FCC">
      <w:pPr>
        <w:autoSpaceDE w:val="0"/>
        <w:jc w:val="center"/>
        <w:rPr>
          <w:rFonts w:ascii="Calibri" w:hAnsi="Calibri" w:cs="Arial"/>
          <w:color w:val="000000"/>
          <w:sz w:val="22"/>
          <w:szCs w:val="22"/>
          <w:lang w:val="en-ZA"/>
        </w:rPr>
      </w:pPr>
      <w:r w:rsidRPr="00691A05">
        <w:rPr>
          <w:rFonts w:ascii="Calibri" w:hAnsi="Calibri" w:cs="Arial"/>
          <w:color w:val="000000"/>
          <w:sz w:val="22"/>
          <w:szCs w:val="22"/>
          <w:lang w:val="en-ZA"/>
        </w:rPr>
        <w:t xml:space="preserve">This </w:t>
      </w:r>
      <w:r w:rsidRPr="00691A05">
        <w:rPr>
          <w:rFonts w:ascii="Calibri" w:hAnsi="Calibri" w:cs="Arial"/>
          <w:b/>
          <w:color w:val="000000"/>
          <w:sz w:val="22"/>
          <w:szCs w:val="22"/>
          <w:lang w:val="en-ZA"/>
        </w:rPr>
        <w:t>supervision agreement</w:t>
      </w:r>
      <w:r w:rsidRPr="00691A05">
        <w:rPr>
          <w:rFonts w:ascii="Calibri" w:hAnsi="Calibri" w:cs="Arial"/>
          <w:color w:val="000000"/>
          <w:sz w:val="22"/>
          <w:szCs w:val="22"/>
          <w:lang w:val="en-ZA"/>
        </w:rPr>
        <w:t xml:space="preserve"> between </w:t>
      </w:r>
    </w:p>
    <w:p w14:paraId="44759DB1" w14:textId="77777777" w:rsidR="00C82FCC" w:rsidRPr="00691A05" w:rsidRDefault="00C82FCC">
      <w:pPr>
        <w:autoSpaceDE w:val="0"/>
        <w:jc w:val="center"/>
        <w:rPr>
          <w:rFonts w:ascii="Calibri" w:hAnsi="Calibri" w:cs="Arial"/>
          <w:color w:val="000000"/>
          <w:sz w:val="22"/>
          <w:szCs w:val="22"/>
          <w:lang w:val="en-ZA"/>
        </w:rPr>
      </w:pPr>
    </w:p>
    <w:p w14:paraId="6F2F7893" w14:textId="77777777" w:rsidR="00E5546E" w:rsidRDefault="00E5546E">
      <w:pPr>
        <w:tabs>
          <w:tab w:val="left" w:pos="2552"/>
          <w:tab w:val="left" w:leader="underscore" w:pos="10206"/>
        </w:tabs>
        <w:autoSpaceDE w:val="0"/>
        <w:rPr>
          <w:rFonts w:ascii="Calibri" w:hAnsi="Calibri" w:cs="Arial"/>
          <w:color w:val="000000"/>
          <w:sz w:val="22"/>
          <w:szCs w:val="22"/>
          <w:lang w:val="en-ZA"/>
        </w:rPr>
      </w:pPr>
    </w:p>
    <w:p w14:paraId="0B31811D" w14:textId="77777777" w:rsidR="00C82FCC" w:rsidRPr="0076351D" w:rsidRDefault="00C82FCC">
      <w:commentRangeStart w:id="0"/>
      <w:pPr>
        <w:tabs>
          <w:tab w:val="left" w:pos="2552"/>
          <w:tab w:val="left" w:leader="underscore" w:pos="10206"/>
        </w:tabs>
        <w:autoSpaceDE w:val="0"/>
        <w:rPr>
          <w:rFonts w:ascii="Calibri" w:hAnsi="Calibri" w:cs="Arial"/>
          <w:color w:val="00B050"/>
          <w:sz w:val="22"/>
          <w:szCs w:val="22"/>
          <w:lang w:val="en-ZA"/>
        </w:rPr>
      </w:pPr>
      <w:r w:rsidRPr="00691A05">
        <w:rPr>
          <w:rFonts w:ascii="Calibri" w:hAnsi="Calibri" w:cs="Arial"/>
          <w:color w:val="000000"/>
          <w:sz w:val="22"/>
          <w:szCs w:val="22"/>
          <w:lang w:val="en-ZA"/>
        </w:rPr>
        <w:t>(Name of graduate student) Taehong Kwon</w:t>
      </w:r>
      <w:r w:rsidR="0076351D">
        <w:rPr>
          <w:rFonts w:ascii="Calibri" w:hAnsi="Calibri" w:cs="Arial"/>
          <w:color w:val="000000"/>
          <w:sz w:val="22"/>
          <w:szCs w:val="22"/>
          <w:lang w:val="en-ZA"/>
        </w:rPr>
      </w:r>
      <w:r w:rsidRPr="00691A05">
        <w:rPr>
          <w:rFonts w:ascii="Calibri" w:hAnsi="Calibri" w:cs="Arial"/>
          <w:color w:val="000000"/>
          <w:sz w:val="22"/>
          <w:szCs w:val="22"/>
          <w:lang w:val="en-ZA"/>
        </w:rPr>
      </w:r>
      <w:r w:rsidR="00BF286C" w:rsidRPr="0076351D">
        <w:rPr>
          <w:rFonts w:ascii="Calibri" w:hAnsi="Calibri" w:cs="Arial"/>
          <w:bCs/>
          <w:color w:val="00B050"/>
          <w:sz w:val="22"/>
          <w:szCs w:val="22"/>
          <w:lang w:val="en-ZA"/>
        </w:rPr>
      </w:r>
      <w:commentRangeEnd w:id="0"/>
      <w:r>
        <w:commentReference w:id="0"/>
      </w:r>
    </w:p>
    <w:p w14:paraId="0532E39F" w14:textId="77777777" w:rsidR="00C82FCC" w:rsidRPr="00691A05" w:rsidRDefault="00C82FCC">
      <w:pPr>
        <w:tabs>
          <w:tab w:val="left" w:pos="2552"/>
          <w:tab w:val="left" w:leader="underscore" w:pos="10206"/>
        </w:tabs>
        <w:autoSpaceDE w:val="0"/>
        <w:rPr>
          <w:rFonts w:ascii="Calibri" w:hAnsi="Calibri"/>
          <w:sz w:val="22"/>
          <w:szCs w:val="22"/>
        </w:rPr>
      </w:pPr>
    </w:p>
    <w:p w14:paraId="0C52F314" w14:textId="77777777" w:rsidR="00C82FCC" w:rsidRPr="00691A05" w:rsidRDefault="00C82FCC">
      <w:commentRangeStart w:id="1"/>
      <w:pPr>
        <w:tabs>
          <w:tab w:val="left" w:pos="2552"/>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(Signature) Taehong Kwon</w:t>
      </w:r>
      <w:r w:rsidRPr="00691A05">
        <w:rPr>
          <w:rFonts w:ascii="Calibri" w:hAnsi="Calibri" w:cs="Arial"/>
          <w:color w:val="000000"/>
          <w:sz w:val="22"/>
          <w:szCs w:val="22"/>
          <w:lang w:val="en-ZA"/>
        </w:rPr>
      </w:r>
      <w:commentRangeEnd w:id="1"/>
      <w:r>
        <w:commentReference w:id="1"/>
      </w:r>
    </w:p>
    <w:p w14:paraId="6543EF19" w14:textId="77777777" w:rsidR="00C82FCC" w:rsidRPr="00691A05" w:rsidRDefault="00C82FCC">
      <w:pPr>
        <w:autoSpaceDE w:val="0"/>
        <w:rPr>
          <w:rFonts w:ascii="Calibri" w:hAnsi="Calibri" w:cs="Arial"/>
          <w:color w:val="000000"/>
          <w:sz w:val="22"/>
          <w:szCs w:val="22"/>
          <w:lang w:val="en-ZA"/>
        </w:rPr>
      </w:pPr>
    </w:p>
    <w:p w14:paraId="7A38920E" w14:textId="77777777" w:rsidR="00C82FCC" w:rsidRPr="00691A05" w:rsidRDefault="00C82FCC">
      <w:commentRangeStart w:id="2"/>
      <w:pPr>
        <w:tabs>
          <w:tab w:val="left" w:pos="2552"/>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(Date) 28 July 2026</w:t>
      </w:r>
      <w:r w:rsidRPr="00691A05">
        <w:rPr>
          <w:rFonts w:ascii="Calibri" w:hAnsi="Calibri" w:cs="Arial"/>
          <w:color w:val="000000"/>
          <w:sz w:val="22"/>
          <w:szCs w:val="22"/>
          <w:lang w:val="en-ZA"/>
        </w:rPr>
      </w:r>
      <w:commentRangeEnd w:id="2"/>
      <w:r>
        <w:commentReference w:id="2"/>
      </w:r>
    </w:p>
    <w:p w14:paraId="67482C94" w14:textId="77777777" w:rsidR="004F0848" w:rsidRPr="00691A05" w:rsidRDefault="004F0848">
      <w:pPr>
        <w:tabs>
          <w:tab w:val="left" w:pos="2552"/>
          <w:tab w:val="left" w:leader="underscore" w:pos="10206"/>
        </w:tabs>
        <w:autoSpaceDE w:val="0"/>
        <w:rPr>
          <w:rFonts w:ascii="Calibri" w:hAnsi="Calibri" w:cs="Arial"/>
          <w:color w:val="000000"/>
          <w:sz w:val="22"/>
          <w:szCs w:val="22"/>
          <w:lang w:val="en-ZA"/>
        </w:rPr>
      </w:pPr>
    </w:p>
    <w:p w14:paraId="56E30F98" w14:textId="77777777" w:rsidR="00C82FCC" w:rsidRPr="00691A05" w:rsidRDefault="00C82FCC" w:rsidP="004F0848">
      <w:commentRangeStart w:id="3"/>
      <w:pPr>
        <w:tabs>
          <w:tab w:val="left" w:pos="2552"/>
          <w:tab w:val="left" w:pos="4515"/>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(Name of supervisor) Prof. Ernest Mnkandla</w:t>
      </w:r>
      <w:r w:rsidRPr="00691A05">
        <w:rPr>
          <w:rFonts w:ascii="Calibri" w:hAnsi="Calibri" w:cs="Arial"/>
          <w:color w:val="000000"/>
          <w:sz w:val="22"/>
          <w:szCs w:val="22"/>
          <w:lang w:val="en-ZA"/>
        </w:rPr>
      </w:r>
      <w:r w:rsidR="00BF286C" w:rsidRPr="00BF286C">
        <w:rPr>
          <w:rFonts w:ascii="Calibri" w:hAnsi="Calibri" w:cs="Arial"/>
          <w:bCs/>
          <w:color w:val="FF0000"/>
          <w:sz w:val="22"/>
          <w:szCs w:val="22"/>
          <w:lang w:val="en-ZA"/>
        </w:rPr>
      </w:r>
      <w:r w:rsidRPr="00691A05">
        <w:rPr>
          <w:rFonts w:ascii="Calibri" w:hAnsi="Calibri" w:cs="Arial"/>
          <w:color w:val="000000"/>
          <w:sz w:val="22"/>
          <w:szCs w:val="22"/>
          <w:lang w:val="en-ZA"/>
        </w:rPr>
      </w:r>
      <w:commentRangeEnd w:id="3"/>
      <w:r>
        <w:commentReference w:id="3"/>
      </w:r>
    </w:p>
    <w:p w14:paraId="5FDA0E49" w14:textId="77777777" w:rsidR="00C82FCC" w:rsidRPr="00691A05" w:rsidRDefault="00C82FCC">
      <w:pPr>
        <w:autoSpaceDE w:val="0"/>
        <w:rPr>
          <w:rFonts w:ascii="Calibri" w:hAnsi="Calibri" w:cs="Arial"/>
          <w:color w:val="000000"/>
          <w:sz w:val="22"/>
          <w:szCs w:val="22"/>
          <w:lang w:val="en-ZA"/>
        </w:rPr>
      </w:pPr>
    </w:p>
    <w:p w14:paraId="4B62FF14" w14:textId="77777777" w:rsidR="00C82FCC" w:rsidRPr="00691A05" w:rsidRDefault="00C82FCC">
      <w:pPr>
        <w:tabs>
          <w:tab w:val="left" w:pos="2552"/>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(Signature)</w:t>
      </w:r>
      <w:r w:rsidRPr="00691A05">
        <w:rPr>
          <w:rFonts w:ascii="Calibri" w:hAnsi="Calibri" w:cs="Arial"/>
          <w:color w:val="000000"/>
          <w:sz w:val="22"/>
          <w:szCs w:val="22"/>
          <w:lang w:val="en-ZA"/>
        </w:rPr>
        <w:tab/>
      </w:r>
    </w:p>
    <w:p w14:paraId="2FE08612" w14:textId="77777777" w:rsidR="00C82FCC" w:rsidRPr="00691A05" w:rsidRDefault="00C82FCC">
      <w:pPr>
        <w:autoSpaceDE w:val="0"/>
        <w:rPr>
          <w:rFonts w:ascii="Calibri" w:hAnsi="Calibri" w:cs="Arial"/>
          <w:color w:val="000000"/>
          <w:sz w:val="22"/>
          <w:szCs w:val="22"/>
          <w:lang w:val="en-ZA"/>
        </w:rPr>
      </w:pPr>
    </w:p>
    <w:p w14:paraId="53843847" w14:textId="77777777" w:rsidR="00C82FCC" w:rsidRPr="00691A05" w:rsidRDefault="00C82FCC">
      <w:pPr>
        <w:tabs>
          <w:tab w:val="left" w:pos="2552"/>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(Date)</w:t>
      </w:r>
      <w:r w:rsidRPr="00691A05">
        <w:rPr>
          <w:rFonts w:ascii="Calibri" w:hAnsi="Calibri" w:cs="Arial"/>
          <w:color w:val="000000"/>
          <w:sz w:val="22"/>
          <w:szCs w:val="22"/>
          <w:lang w:val="en-ZA"/>
        </w:rPr>
        <w:tab/>
      </w:r>
      <w:r w:rsidRPr="00691A05">
        <w:rPr>
          <w:rFonts w:ascii="Calibri" w:hAnsi="Calibri" w:cs="Arial"/>
          <w:b/>
          <w:bCs/>
          <w:color w:val="000000"/>
          <w:sz w:val="22"/>
          <w:szCs w:val="22"/>
          <w:lang w:val="en-ZA"/>
        </w:rPr>
        <w:t xml:space="preserve"> </w:t>
      </w:r>
    </w:p>
    <w:p w14:paraId="126FF089" w14:textId="77777777" w:rsidR="00C82FCC" w:rsidRPr="00691A05" w:rsidRDefault="00C82FCC">
      <w:pPr>
        <w:autoSpaceDE w:val="0"/>
        <w:jc w:val="both"/>
        <w:rPr>
          <w:rFonts w:ascii="Calibri" w:hAnsi="Calibri" w:cs="Arial"/>
          <w:color w:val="000000"/>
          <w:sz w:val="22"/>
          <w:szCs w:val="22"/>
          <w:lang w:val="en-ZA"/>
        </w:rPr>
      </w:pPr>
    </w:p>
    <w:p w14:paraId="6B6B6B18" w14:textId="77777777" w:rsidR="00C82FCC" w:rsidRPr="00691A05" w:rsidRDefault="00C82FCC">
      <w:pPr>
        <w:autoSpaceDE w:val="0"/>
        <w:jc w:val="center"/>
        <w:rPr>
          <w:rFonts w:ascii="Calibri" w:hAnsi="Calibri" w:cs="Arial"/>
          <w:color w:val="000000"/>
          <w:sz w:val="22"/>
          <w:szCs w:val="22"/>
          <w:lang w:val="en-ZA"/>
        </w:rPr>
      </w:pPr>
      <w:r w:rsidRPr="00691A05">
        <w:rPr>
          <w:rFonts w:ascii="Calibri" w:hAnsi="Calibri" w:cs="Arial"/>
          <w:color w:val="000000"/>
          <w:sz w:val="22"/>
          <w:szCs w:val="22"/>
          <w:lang w:val="en-ZA"/>
        </w:rPr>
        <w:t>is designed to ensure that the supervision experience is as mutually productive as possible.</w:t>
      </w:r>
    </w:p>
    <w:p w14:paraId="12F861D2" w14:textId="77777777" w:rsidR="00C82FCC" w:rsidRDefault="00C82FCC">
      <w:pPr>
        <w:autoSpaceDE w:val="0"/>
        <w:jc w:val="both"/>
        <w:rPr>
          <w:rFonts w:ascii="Calibri" w:hAnsi="Calibri" w:cs="Arial"/>
          <w:b/>
          <w:bCs/>
          <w:color w:val="000000"/>
          <w:sz w:val="22"/>
          <w:szCs w:val="22"/>
          <w:lang w:val="en-ZA"/>
        </w:rPr>
      </w:pPr>
    </w:p>
    <w:p w14:paraId="5DCD708E" w14:textId="77777777" w:rsidR="00784928" w:rsidRDefault="00784928">
      <w:pPr>
        <w:autoSpaceDE w:val="0"/>
        <w:jc w:val="both"/>
        <w:rPr>
          <w:rFonts w:ascii="Calibri" w:hAnsi="Calibri" w:cs="Arial"/>
          <w:b/>
          <w:bCs/>
          <w:color w:val="000000"/>
          <w:sz w:val="22"/>
          <w:szCs w:val="22"/>
          <w:lang w:val="en-ZA"/>
        </w:rPr>
      </w:pPr>
    </w:p>
    <w:tbl>
      <w:tblPr>
        <w:tblW w:w="9175" w:type="dxa"/>
        <w:tblInd w:w="108" w:type="dxa"/>
        <w:tblLayout w:type="fixed"/>
        <w:tblLook w:val="0000" w:firstRow="0" w:lastRow="0" w:firstColumn="0" w:lastColumn="0" w:noHBand="0" w:noVBand="0"/>
      </w:tblPr>
      <w:tblGrid>
        <w:gridCol w:w="9175"/>
      </w:tblGrid>
      <w:tr w:rsidR="00C82FCC" w14:paraId="6D4B8764" w14:textId="77777777" w:rsidTr="007D1A0B">
        <w:tc>
          <w:tcPr>
            <w:tcW w:w="9175" w:type="dxa"/>
            <w:tcBorders>
              <w:top w:val="single" w:sz="8" w:space="0" w:color="00FFFF"/>
              <w:left w:val="single" w:sz="8" w:space="0" w:color="00FFFF"/>
              <w:bottom w:val="single" w:sz="8" w:space="0" w:color="00FFFF"/>
              <w:right w:val="single" w:sz="8" w:space="0" w:color="00FFFF"/>
            </w:tcBorders>
            <w:shd w:val="clear" w:color="auto" w:fill="B6DDE8"/>
          </w:tcPr>
          <w:p w14:paraId="2D63EB6D" w14:textId="77777777" w:rsidR="00C82FCC" w:rsidRDefault="00C82FCC">
            <w:pPr>
              <w:autoSpaceDE w:val="0"/>
              <w:snapToGrid w:val="0"/>
              <w:spacing w:before="40" w:after="40"/>
              <w:jc w:val="center"/>
              <w:rPr>
                <w:rFonts w:ascii="Calibri" w:hAnsi="Calibri" w:cs="Arial"/>
                <w:b/>
                <w:bCs/>
                <w:i/>
                <w:color w:val="000000"/>
                <w:sz w:val="22"/>
                <w:szCs w:val="22"/>
                <w:lang w:val="en-ZA"/>
              </w:rPr>
            </w:pPr>
            <w:r>
              <w:rPr>
                <w:rFonts w:ascii="Calibri" w:hAnsi="Calibri" w:cs="Arial"/>
                <w:b/>
                <w:bCs/>
                <w:i/>
                <w:color w:val="000000"/>
                <w:sz w:val="22"/>
                <w:szCs w:val="22"/>
                <w:lang w:val="en-ZA"/>
              </w:rPr>
              <w:t>CANDIDATURE DETAILS</w:t>
            </w:r>
          </w:p>
        </w:tc>
      </w:tr>
    </w:tbl>
    <w:p w14:paraId="0595FC85" w14:textId="77777777" w:rsidR="00C82FCC" w:rsidRPr="00691A05" w:rsidRDefault="00C82FCC">
      <w:pPr>
        <w:autoSpaceDE w:val="0"/>
        <w:jc w:val="both"/>
        <w:rPr>
          <w:rFonts w:ascii="Calibri" w:hAnsi="Calibri"/>
          <w:sz w:val="22"/>
          <w:szCs w:val="22"/>
        </w:rPr>
      </w:pPr>
    </w:p>
    <w:p w14:paraId="66053116" w14:textId="77777777" w:rsidR="00C82FCC" w:rsidRPr="00691A05" w:rsidRDefault="00C82FCC">
      <w:pPr>
        <w:tabs>
          <w:tab w:val="left" w:pos="567"/>
        </w:tabs>
        <w:autoSpaceDE w:val="0"/>
        <w:ind w:left="567" w:hanging="567"/>
        <w:rPr>
          <w:rFonts w:ascii="Calibri" w:hAnsi="Calibri" w:cs="Arial"/>
          <w:b/>
          <w:bCs/>
          <w:sz w:val="22"/>
          <w:szCs w:val="22"/>
          <w:lang w:val="en-ZA"/>
        </w:rPr>
      </w:pPr>
      <w:r w:rsidRPr="00691A05">
        <w:rPr>
          <w:rFonts w:ascii="Calibri" w:hAnsi="Calibri" w:cs="Arial"/>
          <w:b/>
          <w:bCs/>
          <w:sz w:val="22"/>
          <w:szCs w:val="22"/>
          <w:lang w:val="en-ZA"/>
        </w:rPr>
        <w:t>A1</w:t>
      </w:r>
      <w:r w:rsidRPr="00691A05">
        <w:rPr>
          <w:rFonts w:ascii="Calibri" w:hAnsi="Calibri" w:cs="Arial"/>
          <w:b/>
          <w:bCs/>
          <w:sz w:val="22"/>
          <w:szCs w:val="22"/>
          <w:lang w:val="en-ZA"/>
        </w:rPr>
        <w:tab/>
        <w:t xml:space="preserve">Full </w:t>
      </w:r>
      <w:r w:rsidRPr="00691A05">
        <w:rPr>
          <w:rFonts w:ascii="Calibri" w:hAnsi="Calibri" w:cs="Arial"/>
          <w:b/>
          <w:bCs/>
          <w:color w:val="000000"/>
          <w:sz w:val="22"/>
          <w:szCs w:val="22"/>
          <w:lang w:val="en-ZA"/>
        </w:rPr>
        <w:t>name</w:t>
      </w:r>
      <w:r w:rsidRPr="00691A05">
        <w:rPr>
          <w:rFonts w:ascii="Calibri" w:hAnsi="Calibri" w:cs="Arial"/>
          <w:b/>
          <w:bCs/>
          <w:sz w:val="22"/>
          <w:szCs w:val="22"/>
          <w:lang w:val="en-ZA"/>
        </w:rPr>
        <w:t xml:space="preserve"> of candidate: </w:t>
      </w:r>
    </w:p>
    <w:p w14:paraId="703910BA" w14:textId="77777777" w:rsidR="00C82FCC" w:rsidRPr="00691A05" w:rsidRDefault="00C82FCC">
      <w:commentRangeStart w:id="4"/>
      <w:pPr>
        <w:numPr>
          <w:ilvl w:val="0"/>
          <w:numId w:val="2"/>
        </w:numPr>
        <w:tabs>
          <w:tab w:val="left" w:pos="284"/>
          <w:tab w:val="left" w:pos="851"/>
          <w:tab w:val="left" w:pos="1134"/>
          <w:tab w:val="left" w:pos="2127"/>
          <w:tab w:val="left" w:leader="underscore" w:pos="10206"/>
        </w:tabs>
        <w:autoSpaceDE w:val="0"/>
        <w:spacing w:before="120"/>
        <w:ind w:left="568" w:hanging="284"/>
        <w:jc w:val="both"/>
        <w:rPr>
          <w:rFonts w:ascii="Calibri" w:hAnsi="Calibri" w:cs="Arial"/>
          <w:bCs/>
          <w:color w:val="000000"/>
          <w:sz w:val="22"/>
          <w:szCs w:val="22"/>
          <w:lang w:val="en-ZA"/>
        </w:rPr>
      </w:pPr>
      <w:r w:rsidRPr="00691A05">
        <w:rPr>
          <w:rFonts w:ascii="Calibri" w:hAnsi="Calibri" w:cs="Arial"/>
          <w:bCs/>
          <w:color w:val="000000"/>
          <w:sz w:val="22"/>
          <w:szCs w:val="22"/>
          <w:lang w:val="en-ZA"/>
        </w:rPr>
        <w:t>A1 Full name of candidate: Taehong Kwon</w:t>
      </w:r>
      <w:r w:rsidR="003B69DD" w:rsidRPr="00691A05">
        <w:rPr>
          <w:rFonts w:ascii="Calibri" w:hAnsi="Calibri" w:cs="Arial"/>
          <w:bCs/>
          <w:color w:val="000000"/>
          <w:sz w:val="22"/>
          <w:szCs w:val="22"/>
          <w:lang w:val="en-ZA"/>
        </w:rPr>
      </w:r>
      <w:r w:rsidRPr="00691A05">
        <w:rPr>
          <w:rFonts w:ascii="Calibri" w:hAnsi="Calibri" w:cs="Arial"/>
          <w:bCs/>
          <w:color w:val="000000"/>
          <w:sz w:val="22"/>
          <w:szCs w:val="22"/>
          <w:lang w:val="en-ZA"/>
        </w:rPr>
      </w:r>
      <w:commentRangeEnd w:id="4"/>
      <w:r>
        <w:commentReference w:id="4"/>
      </w:r>
    </w:p>
    <w:p w14:paraId="58439373" w14:textId="77777777" w:rsidR="00C82FCC" w:rsidRPr="00691A05" w:rsidRDefault="00C82FCC">
      <w:commentRangeStart w:id="5"/>
      <w:pPr>
        <w:numPr>
          <w:ilvl w:val="0"/>
          <w:numId w:val="2"/>
        </w:numPr>
        <w:tabs>
          <w:tab w:val="left" w:pos="284"/>
          <w:tab w:val="left" w:pos="851"/>
          <w:tab w:val="left" w:pos="1134"/>
          <w:tab w:val="left" w:pos="2127"/>
          <w:tab w:val="left" w:leader="underscore" w:pos="10206"/>
        </w:tabs>
        <w:autoSpaceDE w:val="0"/>
        <w:spacing w:before="120"/>
        <w:ind w:left="568" w:hanging="284"/>
        <w:jc w:val="both"/>
        <w:rPr>
          <w:rFonts w:ascii="Calibri" w:hAnsi="Calibri" w:cs="Arial"/>
          <w:bCs/>
          <w:color w:val="000000"/>
          <w:sz w:val="22"/>
          <w:szCs w:val="22"/>
          <w:lang w:val="en-ZA"/>
        </w:rPr>
      </w:pPr>
      <w:r w:rsidRPr="00691A05">
        <w:rPr>
          <w:rFonts w:ascii="Calibri" w:hAnsi="Calibri" w:cs="Arial"/>
          <w:bCs/>
          <w:color w:val="000000"/>
          <w:sz w:val="22"/>
          <w:szCs w:val="22"/>
          <w:lang w:val="en-ZA"/>
        </w:rPr>
        <w:t>Surname: Kwon</w:t>
      </w:r>
      <w:r w:rsidR="003B69DD" w:rsidRPr="00691A05">
        <w:rPr>
          <w:rFonts w:ascii="Calibri" w:hAnsi="Calibri" w:cs="Arial"/>
          <w:bCs/>
          <w:color w:val="000000"/>
          <w:sz w:val="22"/>
          <w:szCs w:val="22"/>
          <w:lang w:val="en-ZA"/>
        </w:rPr>
      </w:r>
      <w:r w:rsidR="002D2EC9" w:rsidRPr="00691A05">
        <w:rPr>
          <w:rFonts w:ascii="Calibri" w:hAnsi="Calibri" w:cs="Arial"/>
          <w:bCs/>
          <w:color w:val="000000"/>
          <w:sz w:val="22"/>
          <w:szCs w:val="22"/>
          <w:lang w:val="en-ZA"/>
        </w:rPr>
      </w:r>
      <w:commentRangeEnd w:id="5"/>
      <w:r>
        <w:commentReference w:id="5"/>
      </w:r>
    </w:p>
    <w:p w14:paraId="337C8190" w14:textId="77777777" w:rsidR="00C82FCC" w:rsidRPr="00691A05" w:rsidRDefault="00C82FCC">
      <w:commentRangeStart w:id="6"/>
      <w:pPr>
        <w:autoSpaceDE w:val="0"/>
        <w:jc w:val="both"/>
        <w:rPr>
          <w:rFonts w:ascii="Calibri" w:hAnsi="Calibri" w:cs="Arial"/>
          <w:b/>
          <w:bCs/>
          <w:color w:val="000000"/>
          <w:sz w:val="22"/>
          <w:szCs w:val="22"/>
          <w:lang w:val="en-ZA"/>
        </w:rPr>
      </w:pPr>
      <w:r>
        <w:t>First names: Taehong</w:t>
      </w:r>
      <w:commentRangeEnd w:id="6"/>
      <w:r>
        <w:commentReference w:id="6"/>
      </w:r>
    </w:p>
    <w:p w14:paraId="4A834289" w14:textId="77777777" w:rsidR="00C82FCC" w:rsidRPr="00691A05" w:rsidRDefault="00C82FCC">
      <w:pPr>
        <w:tabs>
          <w:tab w:val="left" w:pos="567"/>
        </w:tabs>
        <w:autoSpaceDE w:val="0"/>
        <w:ind w:left="567" w:hanging="567"/>
        <w:rPr>
          <w:rFonts w:ascii="Calibri" w:hAnsi="Calibri" w:cs="Arial"/>
          <w:b/>
          <w:bCs/>
          <w:sz w:val="22"/>
          <w:szCs w:val="22"/>
          <w:lang w:val="en-ZA"/>
        </w:rPr>
      </w:pPr>
      <w:r w:rsidRPr="00691A05">
        <w:rPr>
          <w:rFonts w:ascii="Calibri" w:hAnsi="Calibri" w:cs="Arial"/>
          <w:b/>
          <w:bCs/>
          <w:sz w:val="22"/>
          <w:szCs w:val="22"/>
          <w:lang w:val="en-ZA"/>
        </w:rPr>
        <w:t>A2</w:t>
      </w:r>
      <w:r w:rsidRPr="00691A05">
        <w:rPr>
          <w:rFonts w:ascii="Calibri" w:hAnsi="Calibri" w:cs="Arial"/>
          <w:b/>
          <w:bCs/>
          <w:sz w:val="22"/>
          <w:szCs w:val="22"/>
          <w:lang w:val="en-ZA"/>
        </w:rPr>
        <w:tab/>
      </w:r>
      <w:r w:rsidRPr="00691A05">
        <w:rPr>
          <w:rFonts w:ascii="Calibri" w:hAnsi="Calibri" w:cs="Arial"/>
          <w:b/>
          <w:bCs/>
          <w:color w:val="000000"/>
          <w:sz w:val="22"/>
          <w:szCs w:val="22"/>
          <w:lang w:val="en-ZA"/>
        </w:rPr>
        <w:t>Academic</w:t>
      </w:r>
      <w:r w:rsidRPr="00691A05">
        <w:rPr>
          <w:rFonts w:ascii="Calibri" w:hAnsi="Calibri" w:cs="Arial"/>
          <w:b/>
          <w:bCs/>
          <w:sz w:val="22"/>
          <w:szCs w:val="22"/>
          <w:lang w:val="en-ZA"/>
        </w:rPr>
        <w:t xml:space="preserve"> and professional qualifications: </w:t>
      </w:r>
    </w:p>
    <w:p w14:paraId="289C57B7" w14:textId="77777777" w:rsidR="00C82FCC" w:rsidRPr="00691A05" w:rsidRDefault="00C82FCC">
      <w:commentRangeStart w:id="7"/>
      <w:pPr>
        <w:numPr>
          <w:ilvl w:val="0"/>
          <w:numId w:val="2"/>
        </w:numPr>
        <w:tabs>
          <w:tab w:val="left" w:pos="284"/>
          <w:tab w:val="left" w:pos="851"/>
          <w:tab w:val="left" w:pos="1134"/>
          <w:tab w:val="left" w:pos="2127"/>
          <w:tab w:val="left" w:leader="underscore" w:pos="10206"/>
        </w:tabs>
        <w:autoSpaceDE w:val="0"/>
        <w:spacing w:before="120"/>
        <w:ind w:left="568" w:hanging="284"/>
        <w:jc w:val="both"/>
        <w:rPr>
          <w:rFonts w:ascii="Calibri" w:hAnsi="Calibri" w:cs="Arial"/>
          <w:bCs/>
          <w:color w:val="000000"/>
          <w:sz w:val="22"/>
          <w:szCs w:val="22"/>
          <w:lang w:val="en-ZA"/>
        </w:rPr>
      </w:pPr>
      <w:r>
        <w:t>A2 Academic and professional qualifications:</w:t>
      </w:r>
      <w:commentRangeEnd w:id="7"/>
      <w:r>
        <w:commentReference w:id="7"/>
      </w:r>
    </w:p>
    <w:p w14:paraId="10DDC812" w14:textId="77777777" w:rsidR="00C82FCC" w:rsidRPr="00923DE3" w:rsidRDefault="00923DE3" w:rsidP="00923DE3">
      <w:commentRangeStart w:id="8"/>
      <w:pPr>
        <w:tabs>
          <w:tab w:val="left" w:pos="6525"/>
        </w:tabs>
        <w:autoSpaceDE w:val="0"/>
        <w:jc w:val="both"/>
        <w:rPr>
          <w:rFonts w:ascii="Calibri" w:hAnsi="Calibri" w:cs="Arial"/>
          <w:b/>
          <w:bCs/>
          <w:color w:val="000000"/>
          <w:sz w:val="22"/>
          <w:szCs w:val="22"/>
          <w:lang w:val="en-ZA"/>
        </w:rPr>
      </w:pPr>
      <w:r>
        <w:rPr>
          <w:rFonts w:ascii="Calibri" w:hAnsi="Calibri" w:cs="Arial"/>
          <w:b/>
          <w:bCs/>
          <w:sz w:val="22"/>
          <w:szCs w:val="22"/>
          <w:lang w:val="en-ZA"/>
        </w:rPr>
        <w:t>Currently registered for the Doctor of Philosophy in Computer Science (98803) at the University of South Africa.</w:t>
      </w:r>
      <w:commentRangeEnd w:id="8"/>
      <w:r>
        <w:commentReference w:id="8"/>
      </w:r>
    </w:p>
    <w:p w14:paraId="2751240C" w14:textId="77777777" w:rsidR="00C82FCC" w:rsidRPr="00691A05" w:rsidRDefault="00C82FCC">
      <w:pPr>
        <w:tabs>
          <w:tab w:val="left" w:pos="567"/>
        </w:tabs>
        <w:autoSpaceDE w:val="0"/>
        <w:ind w:left="567" w:hanging="567"/>
        <w:rPr>
          <w:rFonts w:ascii="Calibri" w:hAnsi="Calibri" w:cs="Arial"/>
          <w:sz w:val="22"/>
          <w:szCs w:val="22"/>
          <w:lang w:val="en-ZA"/>
        </w:rPr>
      </w:pPr>
      <w:r w:rsidRPr="00691A05">
        <w:rPr>
          <w:rFonts w:ascii="Calibri" w:hAnsi="Calibri" w:cs="Arial"/>
          <w:b/>
          <w:bCs/>
          <w:sz w:val="22"/>
          <w:szCs w:val="22"/>
          <w:lang w:val="en-ZA"/>
        </w:rPr>
        <w:t>A3</w:t>
      </w:r>
      <w:r w:rsidRPr="00691A05">
        <w:rPr>
          <w:rFonts w:ascii="Calibri" w:hAnsi="Calibri" w:cs="Arial"/>
          <w:b/>
          <w:bCs/>
          <w:sz w:val="22"/>
          <w:szCs w:val="22"/>
          <w:lang w:val="en-ZA"/>
        </w:rPr>
        <w:tab/>
      </w:r>
      <w:r w:rsidRPr="00691A05">
        <w:rPr>
          <w:rFonts w:ascii="Calibri" w:hAnsi="Calibri" w:cs="Arial"/>
          <w:b/>
          <w:bCs/>
          <w:color w:val="000000"/>
          <w:sz w:val="22"/>
          <w:szCs w:val="22"/>
          <w:lang w:val="en-ZA"/>
        </w:rPr>
        <w:t>Candidate’s</w:t>
      </w:r>
      <w:r w:rsidRPr="00691A05">
        <w:rPr>
          <w:rFonts w:ascii="Calibri" w:hAnsi="Calibri" w:cs="Arial"/>
          <w:b/>
          <w:sz w:val="22"/>
          <w:szCs w:val="22"/>
          <w:lang w:val="en-ZA"/>
        </w:rPr>
        <w:t xml:space="preserve"> experience: </w:t>
      </w:r>
    </w:p>
    <w:p w14:paraId="6EE09B1A" w14:textId="77777777" w:rsidR="00C82FCC" w:rsidRPr="00691A05" w:rsidRDefault="00C82FCC">
      <w:commentRangeStart w:id="9"/>
      <w:pPr>
        <w:tabs>
          <w:tab w:val="left" w:pos="567"/>
        </w:tabs>
        <w:autoSpaceDE w:val="0"/>
        <w:ind w:left="567" w:hanging="567"/>
        <w:rPr>
          <w:rFonts w:ascii="Calibri" w:hAnsi="Calibri" w:cs="Arial"/>
          <w:b/>
          <w:bCs/>
          <w:sz w:val="22"/>
          <w:szCs w:val="22"/>
          <w:lang w:val="en-ZA"/>
        </w:rPr>
      </w:pPr>
      <w:r>
        <w:t>A3 Candidate's experience:</w:t>
      </w:r>
      <w:commentRangeEnd w:id="9"/>
      <w:r>
        <w:commentReference w:id="9"/>
      </w:r>
    </w:p>
    <w:p w14:paraId="39AB1DDF" w14:textId="77777777" w:rsidR="00C82FCC" w:rsidRPr="00691A05" w:rsidRDefault="00C82FCC">
      <w:commentRangeStart w:id="10"/>
      <w:pPr>
        <w:tabs>
          <w:tab w:val="left" w:pos="567"/>
        </w:tabs>
        <w:autoSpaceDE w:val="0"/>
        <w:ind w:left="567" w:hanging="567"/>
        <w:rPr>
          <w:rFonts w:ascii="Calibri" w:hAnsi="Calibri" w:cs="Arial"/>
          <w:b/>
          <w:bCs/>
          <w:sz w:val="22"/>
          <w:szCs w:val="22"/>
          <w:lang w:val="en-ZA"/>
        </w:rPr>
      </w:pPr>
      <w:r w:rsidRPr="00691A05">
        <w:rPr>
          <w:rFonts w:ascii="Calibri" w:hAnsi="Calibri" w:cs="Arial"/>
          <w:b/>
          <w:bCs/>
          <w:sz w:val="22"/>
          <w:szCs w:val="22"/>
          <w:lang w:val="en-ZA"/>
        </w:rPr>
        <w:t>Doctoral researcher in Computer Science focusing on on-chain reputation scoring (EndorseRank) for DeFi. Experience includes designing and running large-scale blockchain data pipelines (Arbitrum One / BigQuery), implementing PageRank-based reputation methods, and writing a full dissertation draft under Prof. Ernest Mnkandla with co-supervision by Dr Donatien Koulla Moulla; proposal drafts have also received detailed feedback from Dr David Sena Attipoe.</w:t>
      </w:r>
      <w:r w:rsidRPr="00691A05">
        <w:rPr>
          <w:rFonts w:ascii="Calibri" w:hAnsi="Calibri" w:cs="Arial"/>
          <w:b/>
          <w:bCs/>
          <w:sz w:val="22"/>
          <w:szCs w:val="22"/>
          <w:lang w:val="en-ZA"/>
        </w:rPr>
      </w:r>
      <w:r w:rsidR="003D41A8">
        <w:rPr>
          <w:rFonts w:ascii="Calibri" w:hAnsi="Calibri" w:cs="Arial"/>
          <w:b/>
          <w:bCs/>
          <w:sz w:val="22"/>
          <w:szCs w:val="22"/>
          <w:lang w:val="en-ZA"/>
        </w:rPr>
      </w:r>
      <w:r w:rsidR="003D41A8" w:rsidRPr="00691A05">
        <w:rPr>
          <w:rFonts w:ascii="Calibri" w:hAnsi="Calibri" w:cs="Arial"/>
          <w:b/>
          <w:bCs/>
          <w:color w:val="000000"/>
          <w:sz w:val="22"/>
          <w:szCs w:val="22"/>
          <w:lang w:val="en-ZA"/>
        </w:rPr>
      </w:r>
      <w:r w:rsidR="003D41A8" w:rsidRPr="00691A05">
        <w:rPr>
          <w:rFonts w:ascii="Calibri" w:hAnsi="Calibri" w:cs="Arial"/>
          <w:b/>
          <w:bCs/>
          <w:sz w:val="22"/>
          <w:szCs w:val="22"/>
          <w:lang w:val="en-ZA"/>
        </w:rPr>
      </w:r>
      <w:r w:rsidR="003D41A8">
        <w:rPr>
          <w:rFonts w:ascii="Calibri" w:hAnsi="Calibri" w:cs="Arial"/>
          <w:b/>
          <w:bCs/>
          <w:sz w:val="22"/>
          <w:szCs w:val="22"/>
          <w:lang w:val="en-ZA"/>
        </w:rPr>
      </w:r>
      <w:r w:rsidRPr="00691A05">
        <w:rPr>
          <w:rFonts w:ascii="Calibri" w:hAnsi="Calibri" w:cs="Arial"/>
          <w:b/>
          <w:bCs/>
          <w:sz w:val="22"/>
          <w:szCs w:val="22"/>
          <w:lang w:val="en-ZA"/>
        </w:rPr>
      </w:r>
      <w:r w:rsidR="0076351D">
        <w:rPr>
          <w:rFonts w:ascii="Calibri" w:hAnsi="Calibri" w:cs="Arial"/>
          <w:b/>
          <w:bCs/>
          <w:sz w:val="22"/>
          <w:szCs w:val="22"/>
          <w:lang w:val="en-ZA"/>
        </w:rPr>
      </w:r>
      <w:r w:rsidRPr="00691A05">
        <w:rPr>
          <w:rFonts w:ascii="Calibri" w:hAnsi="Calibri" w:cs="Arial"/>
          <w:b/>
          <w:bCs/>
          <w:sz w:val="22"/>
          <w:szCs w:val="22"/>
          <w:lang w:val="en-ZA"/>
        </w:rPr>
      </w:r>
      <w:commentRangeEnd w:id="10"/>
      <w:r>
        <w:commentReference w:id="10"/>
      </w:r>
    </w:p>
    <w:p w14:paraId="74A5BD5D" w14:textId="77777777" w:rsidR="00C82FCC" w:rsidRPr="0076351D" w:rsidRDefault="00C82FCC">
      <w:pPr>
        <w:numPr>
          <w:ilvl w:val="0"/>
          <w:numId w:val="2"/>
        </w:numPr>
        <w:tabs>
          <w:tab w:val="left" w:pos="284"/>
          <w:tab w:val="left" w:pos="851"/>
          <w:tab w:val="left" w:pos="1134"/>
          <w:tab w:val="left" w:pos="2127"/>
          <w:tab w:val="left" w:leader="underscore" w:pos="10206"/>
        </w:tabs>
        <w:autoSpaceDE w:val="0"/>
        <w:spacing w:before="120"/>
        <w:jc w:val="both"/>
        <w:rPr>
          <w:rFonts w:ascii="Calibri" w:hAnsi="Calibri" w:cs="Arial"/>
          <w:bCs/>
          <w:color w:val="00B050"/>
          <w:sz w:val="22"/>
          <w:szCs w:val="22"/>
          <w:lang w:val="en-ZA"/>
        </w:rPr>
      </w:pPr>
      <w:r w:rsidRPr="00691A05">
        <w:rPr>
          <w:rFonts w:ascii="Calibri" w:hAnsi="Calibri" w:cs="Arial"/>
          <w:bCs/>
          <w:color w:val="000000"/>
          <w:sz w:val="22"/>
          <w:szCs w:val="22"/>
          <w:lang w:val="en-ZA"/>
        </w:rPr>
        <w:t>Title</w:t>
      </w:r>
      <w:r w:rsidR="003D41A8">
        <w:rPr>
          <w:rFonts w:ascii="Calibri" w:hAnsi="Calibri" w:cs="Arial"/>
          <w:bCs/>
          <w:color w:val="000000"/>
          <w:sz w:val="22"/>
          <w:szCs w:val="22"/>
          <w:lang w:val="en-ZA"/>
        </w:rPr>
        <w:t xml:space="preserve"> of topic</w:t>
      </w:r>
      <w:r w:rsidR="006055A2" w:rsidRPr="00691A05">
        <w:rPr>
          <w:rFonts w:ascii="Calibri" w:hAnsi="Calibri" w:cs="Arial"/>
          <w:bCs/>
          <w:color w:val="000000"/>
          <w:sz w:val="22"/>
          <w:szCs w:val="22"/>
          <w:lang w:val="en-ZA"/>
        </w:rPr>
        <w:t>:</w:t>
      </w:r>
      <w:r w:rsidR="006E1BD2" w:rsidRPr="00691A05">
        <w:rPr>
          <w:rFonts w:ascii="Calibri" w:hAnsi="Calibri" w:cs="Arial"/>
          <w:bCs/>
          <w:color w:val="000000"/>
          <w:sz w:val="22"/>
          <w:szCs w:val="22"/>
          <w:lang w:val="en-ZA"/>
        </w:rPr>
        <w:t xml:space="preserve">   </w:t>
      </w:r>
      <w:r w:rsidR="00BF286C" w:rsidRPr="0076351D">
        <w:rPr>
          <w:rFonts w:ascii="Calibri" w:hAnsi="Calibri" w:cs="Arial"/>
          <w:bCs/>
          <w:color w:val="00B050"/>
          <w:sz w:val="22"/>
          <w:szCs w:val="22"/>
          <w:lang w:val="en-ZA"/>
        </w:rPr>
        <w:t>&lt;title&gt;</w:t>
      </w:r>
    </w:p>
    <w:p w14:paraId="155E9252" w14:textId="77777777" w:rsidR="00C82FCC" w:rsidRPr="00691A05" w:rsidRDefault="00C82FCC">
      <w:commentRangeStart w:id="11"/>
      <w:pPr>
        <w:tabs>
          <w:tab w:val="left" w:pos="284"/>
          <w:tab w:val="left" w:pos="851"/>
          <w:tab w:val="left" w:pos="1134"/>
          <w:tab w:val="left" w:pos="2127"/>
          <w:tab w:val="left" w:leader="underscore" w:pos="10206"/>
        </w:tabs>
        <w:autoSpaceDE w:val="0"/>
        <w:spacing w:before="120"/>
        <w:jc w:val="both"/>
        <w:rPr>
          <w:rFonts w:ascii="Calibri" w:hAnsi="Calibri"/>
          <w:sz w:val="22"/>
          <w:szCs w:val="22"/>
        </w:rPr>
      </w:pPr>
      <w:r>
        <w:t>Title of topic: Investigating the predictive power of on-chain reputation for debt repayment in DeFi: A case study of Aave's credit delegation</w:t>
      </w:r>
      <w:commentRangeEnd w:id="11"/>
      <w:r>
        <w:commentReference w:id="11"/>
      </w:r>
    </w:p>
    <w:p w14:paraId="68201F3D" w14:textId="77777777" w:rsidR="0042144E" w:rsidRPr="0042144E" w:rsidRDefault="0042144E" w:rsidP="0042144E">
      <w:pPr>
        <w:numPr>
          <w:ilvl w:val="0"/>
          <w:numId w:val="9"/>
        </w:numPr>
        <w:jc w:val="both"/>
        <w:rPr>
          <w:rFonts w:ascii="Calibri" w:hAnsi="Calibri" w:cs="Arial"/>
          <w:bCs/>
          <w:color w:val="000000"/>
          <w:sz w:val="22"/>
          <w:szCs w:val="22"/>
          <w:lang w:val="en-ZA"/>
        </w:rPr>
      </w:pPr>
      <w:r w:rsidRPr="0042144E">
        <w:rPr>
          <w:rFonts w:ascii="Calibri" w:hAnsi="Calibri" w:cs="Arial"/>
          <w:bCs/>
          <w:color w:val="000000"/>
          <w:sz w:val="22"/>
          <w:szCs w:val="22"/>
          <w:lang w:val="en-ZA"/>
        </w:rPr>
        <w:t>Brief p</w:t>
      </w:r>
      <w:r w:rsidR="00C82FCC" w:rsidRPr="0042144E">
        <w:rPr>
          <w:rFonts w:ascii="Calibri" w:hAnsi="Calibri" w:cs="Arial"/>
          <w:bCs/>
          <w:color w:val="000000"/>
          <w:sz w:val="22"/>
          <w:szCs w:val="22"/>
          <w:lang w:val="en-ZA"/>
        </w:rPr>
        <w:t>roject description</w:t>
      </w:r>
      <w:r w:rsidR="00F06808" w:rsidRPr="0042144E">
        <w:rPr>
          <w:rFonts w:ascii="Calibri" w:hAnsi="Calibri" w:cs="Arial"/>
          <w:bCs/>
          <w:color w:val="000000"/>
          <w:sz w:val="22"/>
          <w:szCs w:val="22"/>
          <w:lang w:val="en-ZA"/>
        </w:rPr>
        <w:t xml:space="preserve">: </w:t>
      </w:r>
      <w:r w:rsidR="00BF286C" w:rsidRPr="0076351D">
        <w:rPr>
          <w:rFonts w:ascii="Calibri" w:hAnsi="Calibri" w:cs="Arial"/>
          <w:bCs/>
          <w:color w:val="00B050"/>
          <w:sz w:val="22"/>
          <w:szCs w:val="22"/>
          <w:lang w:val="en-ZA"/>
        </w:rPr>
        <w:t>&lt;description&gt;</w:t>
      </w:r>
      <w:r w:rsidR="00F06808" w:rsidRPr="0042144E">
        <w:rPr>
          <w:rFonts w:ascii="Calibri" w:hAnsi="Calibri" w:cs="Arial"/>
          <w:bCs/>
          <w:color w:val="000000"/>
          <w:sz w:val="22"/>
          <w:szCs w:val="22"/>
          <w:lang w:val="en-ZA"/>
        </w:rPr>
        <w:t xml:space="preserve"> </w:t>
      </w:r>
    </w:p>
    <w:p w14:paraId="335B63FE" w14:textId="77777777" w:rsidR="0042144E" w:rsidRDefault="0042144E" w:rsidP="0042144E">
      <w:commentRangeStart w:id="12"/>
      <w:pPr>
        <w:ind w:left="720"/>
        <w:jc w:val="both"/>
        <w:rPr>
          <w:rFonts w:ascii="Calibri" w:hAnsi="Calibri" w:cs="Arial"/>
          <w:bCs/>
          <w:color w:val="000000"/>
          <w:sz w:val="22"/>
          <w:szCs w:val="22"/>
          <w:lang w:val="en-ZA"/>
        </w:rPr>
      </w:pPr>
      <w:r>
        <w:t>Brief project description: This doctoral study develops and evaluates EndorseRank, an on-chain wallet reputation score obtained by applying PageRank to a directed endorsement graph built from latest ERC-20 allowance edges on Arbitrum One. EndorseRank is compared with Adaptive Weighted PageRank (AWP) and related baselines using rank-correlation alignment (Spearman rho, Kendall tau) across proxy families (allowance, transfer, risk-related, and trading-success signals including GMX V2). The work addresses scalability, interpretability, and domain alignment of social reputation methods for DeFi settings.</w:t>
      </w:r>
      <w:commentRangeEnd w:id="12"/>
      <w:r>
        <w:commentReference w:id="12"/>
      </w:r>
    </w:p>
    <w:p w14:paraId="5417D247" w14:textId="77777777" w:rsidR="0042144E" w:rsidRPr="0076351D" w:rsidRDefault="0042144E" w:rsidP="00684E8E">
      <w:pPr>
        <w:numPr>
          <w:ilvl w:val="0"/>
          <w:numId w:val="9"/>
        </w:numPr>
        <w:jc w:val="both"/>
        <w:rPr>
          <w:rFonts w:ascii="Calibri" w:hAnsi="Calibri" w:cs="Arial"/>
          <w:bCs/>
          <w:color w:val="00B050"/>
          <w:sz w:val="22"/>
          <w:szCs w:val="22"/>
          <w:lang w:val="en-ZA"/>
        </w:rPr>
      </w:pPr>
      <w:proofErr w:type="gramStart"/>
      <w:r>
        <w:rPr>
          <w:rFonts w:ascii="Calibri" w:hAnsi="Calibri" w:cs="Arial"/>
          <w:bCs/>
          <w:color w:val="000000"/>
          <w:sz w:val="22"/>
          <w:szCs w:val="22"/>
          <w:lang w:val="en-ZA"/>
        </w:rPr>
        <w:t xml:space="preserve">Module  </w:t>
      </w:r>
      <w:r w:rsidRPr="0076351D">
        <w:rPr>
          <w:rFonts w:ascii="Calibri" w:hAnsi="Calibri" w:cs="Arial"/>
          <w:bCs/>
          <w:color w:val="00B050"/>
          <w:sz w:val="22"/>
          <w:szCs w:val="22"/>
          <w:lang w:val="en-ZA"/>
        </w:rPr>
        <w:t>&lt;</w:t>
      </w:r>
      <w:proofErr w:type="gramEnd"/>
      <w:r w:rsidRPr="0076351D">
        <w:rPr>
          <w:rFonts w:ascii="Calibri" w:hAnsi="Calibri" w:cs="Arial"/>
          <w:bCs/>
          <w:color w:val="00B050"/>
          <w:sz w:val="22"/>
          <w:szCs w:val="22"/>
          <w:lang w:val="en-ZA"/>
        </w:rPr>
        <w:t xml:space="preserve">Code </w:t>
      </w:r>
      <w:r w:rsidR="00066651">
        <w:rPr>
          <w:rFonts w:ascii="Calibri" w:hAnsi="Calibri" w:cs="Arial"/>
          <w:bCs/>
          <w:color w:val="00B050"/>
          <w:sz w:val="22"/>
          <w:szCs w:val="22"/>
          <w:lang w:val="en-ZA"/>
        </w:rPr>
        <w:t>registered for</w:t>
      </w:r>
      <w:r w:rsidRPr="0076351D">
        <w:rPr>
          <w:rFonts w:ascii="Calibri" w:hAnsi="Calibri" w:cs="Arial"/>
          <w:bCs/>
          <w:color w:val="00B050"/>
          <w:sz w:val="22"/>
          <w:szCs w:val="22"/>
          <w:lang w:val="en-ZA"/>
        </w:rPr>
        <w:t>&gt;</w:t>
      </w:r>
    </w:p>
    <w:p w14:paraId="30EAC0D1" w14:textId="77777777" w:rsidR="0042144E" w:rsidRDefault="0042144E" w:rsidP="0042144E">
      <w:commentRangeStart w:id="13"/>
      <w:pPr>
        <w:jc w:val="both"/>
        <w:rPr>
          <w:rFonts w:ascii="Calibri" w:hAnsi="Calibri" w:cs="Arial"/>
          <w:bCs/>
          <w:color w:val="000000"/>
          <w:sz w:val="22"/>
          <w:szCs w:val="22"/>
          <w:lang w:val="en-ZA"/>
        </w:rPr>
      </w:pPr>
      <w:r>
        <w:t>Module TFCOS01</w:t>
      </w:r>
      <w:commentRangeEnd w:id="13"/>
      <w:r>
        <w:commentReference w:id="13"/>
      </w:r>
    </w:p>
    <w:p w14:paraId="38F3CF4B" w14:textId="77777777" w:rsidR="0042144E" w:rsidRDefault="0042144E" w:rsidP="0042144E">
      <w:pPr>
        <w:jc w:val="both"/>
        <w:rPr>
          <w:rFonts w:ascii="Calibri" w:hAnsi="Calibri" w:cs="Arial"/>
          <w:bCs/>
          <w:color w:val="000000"/>
          <w:sz w:val="22"/>
          <w:szCs w:val="22"/>
          <w:lang w:val="en-ZA"/>
        </w:rPr>
      </w:pPr>
    </w:p>
    <w:p w14:paraId="7C644104" w14:textId="77777777" w:rsidR="0042144E" w:rsidRDefault="0042144E" w:rsidP="0042144E">
      <w:pPr>
        <w:jc w:val="both"/>
        <w:rPr>
          <w:rFonts w:ascii="Calibri" w:hAnsi="Calibri" w:cs="Arial"/>
          <w:bCs/>
          <w:color w:val="000000"/>
          <w:sz w:val="22"/>
          <w:szCs w:val="22"/>
          <w:lang w:val="en-ZA"/>
        </w:rPr>
      </w:pPr>
    </w:p>
    <w:p w14:paraId="2D1F2F50" w14:textId="77777777" w:rsidR="00C82FCC" w:rsidRPr="00691A05" w:rsidRDefault="00C82FCC">
      <w:pPr>
        <w:tabs>
          <w:tab w:val="left" w:pos="567"/>
        </w:tabs>
        <w:autoSpaceDE w:val="0"/>
        <w:ind w:left="567" w:hanging="567"/>
        <w:rPr>
          <w:rFonts w:ascii="Calibri" w:hAnsi="Calibri" w:cs="Arial"/>
          <w:b/>
          <w:bCs/>
          <w:sz w:val="22"/>
          <w:szCs w:val="22"/>
          <w:lang w:val="en-ZA"/>
        </w:rPr>
      </w:pPr>
      <w:r w:rsidRPr="00691A05">
        <w:rPr>
          <w:rFonts w:ascii="Calibri" w:hAnsi="Calibri" w:cs="Arial"/>
          <w:b/>
          <w:bCs/>
          <w:sz w:val="22"/>
          <w:szCs w:val="22"/>
          <w:lang w:val="en-ZA"/>
        </w:rPr>
        <w:lastRenderedPageBreak/>
        <w:t>A5</w:t>
      </w:r>
      <w:r w:rsidRPr="00691A05">
        <w:rPr>
          <w:rFonts w:ascii="Calibri" w:hAnsi="Calibri" w:cs="Arial"/>
          <w:b/>
          <w:bCs/>
          <w:sz w:val="22"/>
          <w:szCs w:val="22"/>
          <w:lang w:val="en-ZA"/>
        </w:rPr>
        <w:tab/>
      </w:r>
      <w:r w:rsidRPr="00691A05">
        <w:rPr>
          <w:rFonts w:ascii="Calibri" w:hAnsi="Calibri" w:cs="Arial"/>
          <w:b/>
          <w:bCs/>
          <w:color w:val="000000"/>
          <w:sz w:val="22"/>
          <w:szCs w:val="22"/>
          <w:lang w:val="en-ZA"/>
        </w:rPr>
        <w:t>Personal</w:t>
      </w:r>
      <w:r w:rsidRPr="00691A05">
        <w:rPr>
          <w:rFonts w:ascii="Calibri" w:hAnsi="Calibri" w:cs="Arial"/>
          <w:b/>
          <w:bCs/>
          <w:sz w:val="22"/>
          <w:szCs w:val="22"/>
          <w:lang w:val="en-ZA"/>
        </w:rPr>
        <w:t xml:space="preserve"> particulars: </w:t>
      </w:r>
      <w:r w:rsidR="002A7FFD">
        <w:rPr>
          <w:rFonts w:ascii="Calibri" w:hAnsi="Calibri" w:cs="Arial"/>
          <w:b/>
          <w:bCs/>
          <w:sz w:val="22"/>
          <w:szCs w:val="22"/>
          <w:lang w:val="en-ZA"/>
        </w:rPr>
        <w:t xml:space="preserve">  </w:t>
      </w:r>
      <w:r w:rsidR="002A7FFD" w:rsidRPr="002A7FFD">
        <w:rPr>
          <w:rFonts w:ascii="Calibri" w:hAnsi="Calibri" w:cs="Arial"/>
          <w:b/>
          <w:bCs/>
          <w:color w:val="00B050"/>
          <w:sz w:val="22"/>
          <w:szCs w:val="22"/>
          <w:lang w:val="en-ZA"/>
        </w:rPr>
        <w:t>&lt;student&gt;</w:t>
      </w:r>
    </w:p>
    <w:p w14:paraId="2066E974" w14:textId="77777777" w:rsidR="00C82FCC" w:rsidRPr="00691A05" w:rsidRDefault="00C82FCC">
      <w:commentRangeStart w:id="14"/>
      <w:pPr>
        <w:numPr>
          <w:ilvl w:val="0"/>
          <w:numId w:val="2"/>
        </w:numPr>
        <w:tabs>
          <w:tab w:val="left" w:pos="284"/>
          <w:tab w:val="left" w:pos="851"/>
          <w:tab w:val="left" w:pos="1134"/>
          <w:tab w:val="left" w:pos="2552"/>
          <w:tab w:val="left" w:leader="underscore" w:pos="6804"/>
        </w:tabs>
        <w:autoSpaceDE w:val="0"/>
        <w:spacing w:before="120"/>
        <w:ind w:left="568" w:hanging="284"/>
        <w:jc w:val="both"/>
        <w:rPr>
          <w:rFonts w:ascii="Calibri" w:hAnsi="Calibri" w:cs="Arial"/>
          <w:bCs/>
          <w:color w:val="000000"/>
          <w:sz w:val="22"/>
          <w:szCs w:val="22"/>
          <w:lang w:val="en-ZA"/>
        </w:rPr>
      </w:pPr>
      <w:r w:rsidRPr="00691A05">
        <w:rPr>
          <w:rFonts w:ascii="Calibri" w:hAnsi="Calibri" w:cs="Arial"/>
          <w:bCs/>
          <w:color w:val="000000"/>
          <w:sz w:val="22"/>
          <w:szCs w:val="22"/>
          <w:lang w:val="en-ZA"/>
        </w:rPr>
        <w:t>A5 Personal particulars: Taehong Kwon</w:t>
      </w:r>
      <w:r w:rsidR="002D2EC9" w:rsidRPr="00691A05">
        <w:rPr>
          <w:rFonts w:ascii="Calibri" w:hAnsi="Calibri" w:cs="Arial"/>
          <w:bCs/>
          <w:color w:val="000000"/>
          <w:sz w:val="22"/>
          <w:szCs w:val="22"/>
          <w:lang w:val="en-ZA"/>
        </w:rPr>
      </w:r>
      <w:commentRangeEnd w:id="14"/>
      <w:r>
        <w:commentReference w:id="14"/>
      </w:r>
    </w:p>
    <w:p w14:paraId="2716D55E" w14:textId="77777777" w:rsidR="00C82FCC" w:rsidRPr="00691A05" w:rsidRDefault="00C82FCC" w:rsidP="002D2EC9">
      <w:commentRangeStart w:id="15"/>
      <w:pPr>
        <w:numPr>
          <w:ilvl w:val="0"/>
          <w:numId w:val="2"/>
        </w:numPr>
        <w:tabs>
          <w:tab w:val="left" w:pos="284"/>
          <w:tab w:val="left" w:pos="851"/>
          <w:tab w:val="left" w:pos="1134"/>
          <w:tab w:val="left" w:pos="2835"/>
          <w:tab w:val="left" w:leader="underscore" w:pos="10206"/>
        </w:tabs>
        <w:autoSpaceDE w:val="0"/>
        <w:spacing w:before="120"/>
        <w:ind w:left="568" w:hanging="284"/>
        <w:rPr>
          <w:rFonts w:ascii="Calibri" w:hAnsi="Calibri" w:cs="Arial"/>
          <w:b/>
          <w:bCs/>
          <w:sz w:val="22"/>
          <w:szCs w:val="22"/>
          <w:lang w:val="en-ZA"/>
        </w:rPr>
      </w:pPr>
      <w:r w:rsidRPr="00691A05">
        <w:rPr>
          <w:rFonts w:ascii="Calibri" w:hAnsi="Calibri" w:cs="Arial"/>
          <w:bCs/>
          <w:color w:val="000000"/>
          <w:sz w:val="22"/>
          <w:szCs w:val="22"/>
          <w:lang w:val="en-ZA"/>
        </w:rPr>
        <w:t>Student number: 28576810</w:t>
      </w:r>
      <w:r w:rsidRPr="00691A05">
        <w:rPr>
          <w:rFonts w:ascii="Calibri" w:hAnsi="Calibri" w:cs="Arial"/>
          <w:sz w:val="22"/>
          <w:szCs w:val="22"/>
          <w:lang w:val="en-ZA"/>
        </w:rPr>
      </w:r>
      <w:r w:rsidR="002D2EC9" w:rsidRPr="00691A05">
        <w:rPr>
          <w:rFonts w:ascii="Calibri" w:hAnsi="Calibri" w:cs="Arial"/>
          <w:sz w:val="22"/>
          <w:szCs w:val="22"/>
          <w:lang w:val="en-ZA"/>
        </w:rPr>
      </w:r>
      <w:commentRangeEnd w:id="15"/>
      <w:r>
        <w:commentReference w:id="15"/>
      </w:r>
    </w:p>
    <w:p w14:paraId="320442E7" w14:textId="77777777" w:rsidR="00C82FCC" w:rsidRPr="00BF286C" w:rsidRDefault="00C82FCC" w:rsidP="00BF286C">
      <w:commentRangeStart w:id="16"/>
      <w:pPr>
        <w:numPr>
          <w:ilvl w:val="0"/>
          <w:numId w:val="2"/>
        </w:numPr>
        <w:tabs>
          <w:tab w:val="clear" w:pos="0"/>
          <w:tab w:val="num" w:pos="284"/>
          <w:tab w:val="left" w:pos="851"/>
          <w:tab w:val="left" w:pos="1134"/>
          <w:tab w:val="left" w:pos="2552"/>
          <w:tab w:val="left" w:leader="underscore" w:pos="10206"/>
        </w:tabs>
        <w:autoSpaceDE w:val="0"/>
        <w:spacing w:before="120"/>
        <w:ind w:left="2610" w:hanging="2326"/>
        <w:jc w:val="both"/>
        <w:rPr>
          <w:rFonts w:ascii="Calibri" w:hAnsi="Calibri" w:cs="Arial"/>
          <w:sz w:val="22"/>
          <w:szCs w:val="22"/>
          <w:lang w:val="en-ZA"/>
        </w:rPr>
      </w:pPr>
      <w:r w:rsidRPr="00691A05">
        <w:rPr>
          <w:rFonts w:ascii="Calibri" w:hAnsi="Calibri" w:cs="Arial"/>
          <w:bCs/>
          <w:color w:val="000000"/>
          <w:sz w:val="22"/>
          <w:szCs w:val="22"/>
          <w:lang w:val="en-ZA"/>
        </w:rPr>
        <w:t>Degree registered for: PhD (Computer Science) (98803)</w:t>
      </w:r>
      <w:r w:rsidRPr="00691A05">
        <w:rPr>
          <w:rFonts w:ascii="Calibri" w:hAnsi="Calibri" w:cs="Arial"/>
          <w:bCs/>
          <w:color w:val="000000"/>
          <w:sz w:val="22"/>
          <w:szCs w:val="22"/>
          <w:lang w:val="en-ZA"/>
        </w:rPr>
      </w:r>
      <w:commentRangeEnd w:id="16"/>
      <w:r>
        <w:commentReference w:id="16"/>
      </w:r>
    </w:p>
    <w:p w14:paraId="688763E5" w14:textId="77777777" w:rsidR="00C82FCC" w:rsidRPr="00691A05" w:rsidRDefault="00C82FCC">
      <w:commentRangeStart w:id="17"/>
      <w:pPr>
        <w:numPr>
          <w:ilvl w:val="0"/>
          <w:numId w:val="2"/>
        </w:numPr>
        <w:tabs>
          <w:tab w:val="left" w:pos="284"/>
          <w:tab w:val="left" w:pos="851"/>
          <w:tab w:val="left" w:pos="1134"/>
          <w:tab w:val="left" w:pos="2552"/>
          <w:tab w:val="left" w:leader="underscore" w:pos="6804"/>
        </w:tabs>
        <w:autoSpaceDE w:val="0"/>
        <w:spacing w:before="120"/>
        <w:ind w:left="568" w:hanging="284"/>
        <w:jc w:val="both"/>
        <w:rPr>
          <w:rFonts w:ascii="Calibri" w:hAnsi="Calibri" w:cs="Arial"/>
          <w:bCs/>
          <w:color w:val="000000"/>
          <w:sz w:val="22"/>
          <w:szCs w:val="22"/>
          <w:lang w:val="en-ZA"/>
        </w:rPr>
      </w:pPr>
      <w:r w:rsidRPr="00691A05">
        <w:rPr>
          <w:rFonts w:ascii="Calibri" w:hAnsi="Calibri" w:cs="Arial"/>
          <w:bCs/>
          <w:color w:val="000000"/>
          <w:sz w:val="22"/>
          <w:szCs w:val="22"/>
          <w:lang w:val="en-ZA"/>
        </w:rPr>
        <w:t>Postal address: 19, Munhwawon-ro 38beon-gil, Room 206, Yuseong-gu, Daejeon 34167, Republic of Korea</w:t>
      </w:r>
      <w:r w:rsidRPr="00691A05">
        <w:rPr>
          <w:rFonts w:ascii="Calibri" w:hAnsi="Calibri" w:cs="Arial"/>
          <w:bCs/>
          <w:color w:val="000000"/>
          <w:sz w:val="22"/>
          <w:szCs w:val="22"/>
          <w:lang w:val="en-ZA"/>
        </w:rPr>
      </w:r>
      <w:commentRangeEnd w:id="17"/>
      <w:r>
        <w:commentReference w:id="17"/>
      </w:r>
    </w:p>
    <w:p w14:paraId="2D102913" w14:textId="77777777" w:rsidR="00BF286C" w:rsidRPr="00691A05" w:rsidRDefault="00C82FCC" w:rsidP="00BF286C">
      <w:commentRangeStart w:id="18"/>
      <w:pPr>
        <w:numPr>
          <w:ilvl w:val="0"/>
          <w:numId w:val="2"/>
        </w:numPr>
        <w:tabs>
          <w:tab w:val="left" w:pos="284"/>
          <w:tab w:val="left" w:pos="851"/>
          <w:tab w:val="left" w:pos="1134"/>
          <w:tab w:val="left" w:pos="2552"/>
          <w:tab w:val="left" w:pos="3510"/>
          <w:tab w:val="left" w:leader="underscore" w:pos="5670"/>
          <w:tab w:val="left" w:pos="5954"/>
          <w:tab w:val="left" w:leader="underscore" w:pos="10206"/>
        </w:tabs>
        <w:autoSpaceDE w:val="0"/>
        <w:spacing w:before="120"/>
        <w:ind w:left="568" w:hanging="284"/>
        <w:jc w:val="both"/>
        <w:rPr>
          <w:rFonts w:ascii="Calibri" w:hAnsi="Calibri" w:cs="Arial"/>
          <w:sz w:val="22"/>
          <w:szCs w:val="22"/>
          <w:lang w:val="en-ZA"/>
        </w:rPr>
      </w:pPr>
      <w:r w:rsidRPr="00691A05">
        <w:rPr>
          <w:rFonts w:ascii="Calibri" w:hAnsi="Calibri" w:cs="Arial"/>
          <w:bCs/>
          <w:color w:val="000000"/>
          <w:sz w:val="22"/>
          <w:szCs w:val="22"/>
          <w:lang w:val="en-ZA"/>
        </w:rPr>
        <w:t>E-mail address: 28576810@mylife.unisa.ac.za</w:t>
      </w:r>
      <w:r w:rsidR="002D2EC9" w:rsidRPr="00691A05">
        <w:rPr>
          <w:rFonts w:ascii="Calibri" w:hAnsi="Calibri" w:cs="Arial"/>
          <w:bCs/>
          <w:color w:val="000000"/>
          <w:sz w:val="22"/>
          <w:szCs w:val="22"/>
          <w:lang w:val="en-ZA"/>
        </w:rPr>
      </w:r>
      <w:commentRangeEnd w:id="18"/>
      <w:r>
        <w:commentReference w:id="18"/>
      </w:r>
    </w:p>
    <w:p w14:paraId="6004926B" w14:textId="77777777" w:rsidR="00C82FCC" w:rsidRPr="00691A05" w:rsidRDefault="00C82FCC">
      <w:commentRangeStart w:id="19"/>
      <w:pPr>
        <w:tabs>
          <w:tab w:val="left" w:pos="3969"/>
          <w:tab w:val="left" w:leader="underscore" w:pos="7938"/>
          <w:tab w:val="left" w:pos="8080"/>
        </w:tabs>
        <w:autoSpaceDE w:val="0"/>
        <w:ind w:left="2552"/>
        <w:rPr>
          <w:rFonts w:ascii="Calibri" w:hAnsi="Calibri" w:cs="Arial"/>
          <w:sz w:val="22"/>
          <w:szCs w:val="22"/>
          <w:lang w:val="en-ZA"/>
        </w:rPr>
      </w:pPr>
      <w:r>
        <w:t>Telephone nr(s): +82 10 7373 4960</w:t>
      </w:r>
      <w:commentRangeEnd w:id="19"/>
      <w:r>
        <w:commentReference w:id="19"/>
      </w:r>
    </w:p>
    <w:p w14:paraId="2A720EE1" w14:textId="77777777" w:rsidR="00C16B7D" w:rsidRPr="00691A05" w:rsidRDefault="00C16B7D" w:rsidP="00C16B7D">
      <w:pPr>
        <w:tabs>
          <w:tab w:val="left" w:pos="3969"/>
          <w:tab w:val="left" w:leader="underscore" w:pos="7938"/>
          <w:tab w:val="left" w:pos="8080"/>
        </w:tabs>
        <w:autoSpaceDE w:val="0"/>
        <w:rPr>
          <w:rFonts w:ascii="Calibri" w:hAnsi="Calibri" w:cs="Arial"/>
          <w:b/>
          <w:bCs/>
          <w:sz w:val="22"/>
          <w:szCs w:val="22"/>
          <w:lang w:val="en-ZA"/>
        </w:rPr>
      </w:pPr>
    </w:p>
    <w:p w14:paraId="74B198D0" w14:textId="77777777" w:rsidR="00C16B7D" w:rsidRPr="00691A05" w:rsidRDefault="00C16B7D" w:rsidP="00C16B7D">
      <w:pPr>
        <w:tabs>
          <w:tab w:val="left" w:pos="3969"/>
          <w:tab w:val="left" w:leader="underscore" w:pos="7938"/>
          <w:tab w:val="left" w:pos="8080"/>
        </w:tabs>
        <w:autoSpaceDE w:val="0"/>
        <w:rPr>
          <w:rFonts w:ascii="Calibri" w:hAnsi="Calibri" w:cs="Arial"/>
          <w:b/>
          <w:bCs/>
          <w:sz w:val="22"/>
          <w:szCs w:val="22"/>
          <w:lang w:val="en-ZA"/>
        </w:rPr>
      </w:pPr>
    </w:p>
    <w:tbl>
      <w:tblPr>
        <w:tblW w:w="9175" w:type="dxa"/>
        <w:tblInd w:w="108" w:type="dxa"/>
        <w:tblLayout w:type="fixed"/>
        <w:tblLook w:val="0000" w:firstRow="0" w:lastRow="0" w:firstColumn="0" w:lastColumn="0" w:noHBand="0" w:noVBand="0"/>
      </w:tblPr>
      <w:tblGrid>
        <w:gridCol w:w="9175"/>
      </w:tblGrid>
      <w:tr w:rsidR="00C82FCC" w14:paraId="2D45E7B1" w14:textId="77777777" w:rsidTr="00C16B7D">
        <w:tc>
          <w:tcPr>
            <w:tcW w:w="9175" w:type="dxa"/>
            <w:tcBorders>
              <w:top w:val="single" w:sz="8" w:space="0" w:color="00FFFF"/>
              <w:left w:val="single" w:sz="8" w:space="0" w:color="00FFFF"/>
              <w:bottom w:val="single" w:sz="8" w:space="0" w:color="00FFFF"/>
              <w:right w:val="single" w:sz="8" w:space="0" w:color="00FFFF"/>
            </w:tcBorders>
            <w:shd w:val="clear" w:color="auto" w:fill="B6DDE8"/>
          </w:tcPr>
          <w:p w14:paraId="5C4063EA" w14:textId="77777777" w:rsidR="00C82FCC" w:rsidRDefault="00C82FCC">
            <w:pPr>
              <w:autoSpaceDE w:val="0"/>
              <w:snapToGrid w:val="0"/>
              <w:spacing w:before="40" w:after="40"/>
              <w:jc w:val="center"/>
              <w:rPr>
                <w:rFonts w:ascii="Calibri" w:hAnsi="Calibri" w:cs="Arial"/>
                <w:b/>
                <w:bCs/>
                <w:i/>
                <w:color w:val="000000"/>
                <w:sz w:val="22"/>
                <w:szCs w:val="22"/>
                <w:lang w:val="en-ZA"/>
              </w:rPr>
            </w:pPr>
            <w:r>
              <w:rPr>
                <w:rFonts w:ascii="Calibri" w:hAnsi="Calibri" w:cs="Arial"/>
                <w:b/>
                <w:bCs/>
                <w:i/>
                <w:color w:val="000000"/>
                <w:sz w:val="22"/>
                <w:szCs w:val="22"/>
                <w:lang w:val="en-ZA"/>
              </w:rPr>
              <w:t>SUPERVISION ARRANGEMENTS</w:t>
            </w:r>
          </w:p>
        </w:tc>
      </w:tr>
    </w:tbl>
    <w:p w14:paraId="6DD6496A" w14:textId="77777777" w:rsidR="00C82FCC" w:rsidRPr="00691A05" w:rsidRDefault="00C82FCC">
      <w:pPr>
        <w:autoSpaceDE w:val="0"/>
        <w:jc w:val="both"/>
        <w:rPr>
          <w:rFonts w:ascii="Calibri" w:hAnsi="Calibri"/>
          <w:sz w:val="22"/>
          <w:szCs w:val="22"/>
        </w:rPr>
      </w:pPr>
    </w:p>
    <w:p w14:paraId="50CB58B9" w14:textId="77777777" w:rsidR="00C82FCC" w:rsidRPr="00691A05" w:rsidRDefault="00C82FCC">
      <w:pPr>
        <w:autoSpaceDE w:val="0"/>
        <w:jc w:val="both"/>
        <w:rPr>
          <w:rFonts w:ascii="Calibri" w:hAnsi="Calibri" w:cs="Arial"/>
          <w:b/>
          <w:bCs/>
          <w:sz w:val="22"/>
          <w:szCs w:val="22"/>
          <w:lang w:val="en-ZA"/>
        </w:rPr>
      </w:pPr>
      <w:r w:rsidRPr="00691A05">
        <w:rPr>
          <w:rFonts w:ascii="Calibri" w:hAnsi="Calibri" w:cs="Arial"/>
          <w:b/>
          <w:bCs/>
          <w:sz w:val="22"/>
          <w:szCs w:val="22"/>
          <w:lang w:val="en-ZA"/>
        </w:rPr>
        <w:t xml:space="preserve">General obligations of supervisors are outlined in the Procedures. By signing this document, both parties acknowledge their understanding of the general expectations it contains. </w:t>
      </w:r>
    </w:p>
    <w:p w14:paraId="24179CBB" w14:textId="77777777" w:rsidR="00C82FCC" w:rsidRPr="00691A05" w:rsidRDefault="00C82FCC">
      <w:pPr>
        <w:autoSpaceDE w:val="0"/>
        <w:jc w:val="both"/>
        <w:rPr>
          <w:rFonts w:ascii="Calibri" w:hAnsi="Calibri" w:cs="Arial"/>
          <w:b/>
          <w:bCs/>
          <w:sz w:val="22"/>
          <w:szCs w:val="22"/>
          <w:lang w:val="en-ZA"/>
        </w:rPr>
      </w:pPr>
    </w:p>
    <w:p w14:paraId="38E47E83" w14:textId="77777777" w:rsidR="00C82FCC" w:rsidRPr="00691A05" w:rsidRDefault="00C82FCC">
      <w:pPr>
        <w:tabs>
          <w:tab w:val="left" w:pos="567"/>
        </w:tabs>
        <w:autoSpaceDE w:val="0"/>
        <w:ind w:left="567" w:hanging="567"/>
        <w:rPr>
          <w:rFonts w:ascii="Calibri" w:hAnsi="Calibri" w:cs="Arial"/>
          <w:b/>
          <w:bCs/>
          <w:sz w:val="22"/>
          <w:szCs w:val="22"/>
          <w:lang w:val="en-ZA"/>
        </w:rPr>
      </w:pPr>
      <w:r w:rsidRPr="00691A05">
        <w:rPr>
          <w:rFonts w:ascii="Calibri" w:hAnsi="Calibri" w:cs="Arial"/>
          <w:b/>
          <w:bCs/>
          <w:sz w:val="22"/>
          <w:szCs w:val="22"/>
          <w:lang w:val="en-ZA"/>
        </w:rPr>
        <w:t>A6</w:t>
      </w:r>
      <w:r w:rsidRPr="00691A05">
        <w:rPr>
          <w:rFonts w:ascii="Calibri" w:hAnsi="Calibri" w:cs="Arial"/>
          <w:b/>
          <w:bCs/>
          <w:sz w:val="22"/>
          <w:szCs w:val="22"/>
          <w:lang w:val="en-ZA"/>
        </w:rPr>
        <w:tab/>
      </w:r>
      <w:r w:rsidRPr="00691A05">
        <w:rPr>
          <w:rFonts w:ascii="Calibri" w:hAnsi="Calibri" w:cs="Arial"/>
          <w:b/>
          <w:bCs/>
          <w:color w:val="000000"/>
          <w:sz w:val="22"/>
          <w:szCs w:val="22"/>
          <w:lang w:val="en-ZA"/>
        </w:rPr>
        <w:t>Supervisor</w:t>
      </w:r>
      <w:r w:rsidRPr="00691A05">
        <w:rPr>
          <w:rFonts w:ascii="Calibri" w:hAnsi="Calibri" w:cs="Arial"/>
          <w:b/>
          <w:bCs/>
          <w:sz w:val="22"/>
          <w:szCs w:val="22"/>
          <w:lang w:val="en-ZA"/>
        </w:rPr>
        <w:t xml:space="preserve">: </w:t>
      </w:r>
    </w:p>
    <w:p w14:paraId="30D6337E" w14:textId="77777777" w:rsidR="00C82FCC" w:rsidRPr="00691A05" w:rsidRDefault="00C82FCC">
      <w:pPr>
        <w:autoSpaceDE w:val="0"/>
        <w:jc w:val="both"/>
        <w:rPr>
          <w:rFonts w:ascii="Calibri" w:hAnsi="Calibri" w:cs="Arial"/>
          <w:sz w:val="22"/>
          <w:szCs w:val="22"/>
          <w:lang w:val="en-ZA"/>
        </w:rPr>
      </w:pPr>
    </w:p>
    <w:p w14:paraId="248242B0" w14:textId="77777777" w:rsidR="00C82FCC" w:rsidRPr="00691A05" w:rsidRDefault="00C82FCC">
      <w:pPr>
        <w:tabs>
          <w:tab w:val="left" w:pos="2552"/>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(a) Initials &amp; surname:</w:t>
      </w:r>
      <w:r w:rsidRPr="00691A05">
        <w:rPr>
          <w:rFonts w:ascii="Calibri" w:hAnsi="Calibri" w:cs="Arial"/>
          <w:color w:val="000000"/>
          <w:sz w:val="22"/>
          <w:szCs w:val="22"/>
          <w:lang w:val="en-ZA"/>
        </w:rPr>
        <w:tab/>
      </w:r>
      <w:r w:rsidR="00BF286C" w:rsidRPr="00BF286C">
        <w:rPr>
          <w:rFonts w:ascii="Calibri" w:hAnsi="Calibri" w:cs="Arial"/>
          <w:color w:val="FF0000"/>
          <w:sz w:val="22"/>
          <w:szCs w:val="22"/>
          <w:lang w:val="en-ZA"/>
        </w:rPr>
        <w:t>&lt;supervisor&gt;</w:t>
      </w:r>
    </w:p>
    <w:p w14:paraId="34453294" w14:textId="77777777" w:rsidR="00C82FCC" w:rsidRPr="00691A05" w:rsidRDefault="00C82FCC">
      <w:pPr>
        <w:autoSpaceDE w:val="0"/>
        <w:jc w:val="both"/>
        <w:rPr>
          <w:rFonts w:ascii="Calibri" w:hAnsi="Calibri" w:cs="Arial"/>
          <w:sz w:val="22"/>
          <w:szCs w:val="22"/>
          <w:lang w:val="en-ZA"/>
        </w:rPr>
      </w:pPr>
    </w:p>
    <w:p w14:paraId="5DB22D08" w14:textId="77777777" w:rsidR="00C82FCC" w:rsidRPr="00691A05" w:rsidRDefault="00C82FCC">
      <w:commentRangeStart w:id="20"/>
      <w:pPr>
        <w:autoSpaceDE w:val="0"/>
        <w:jc w:val="both"/>
        <w:rPr>
          <w:rFonts w:ascii="Calibri" w:hAnsi="Calibri" w:cs="Arial"/>
          <w:sz w:val="22"/>
          <w:szCs w:val="22"/>
          <w:lang w:val="en-ZA"/>
        </w:rPr>
      </w:pPr>
      <w:r w:rsidRPr="00691A05">
        <w:rPr>
          <w:rFonts w:ascii="Calibri" w:hAnsi="Calibri" w:cs="Arial"/>
          <w:sz w:val="22"/>
          <w:szCs w:val="22"/>
          <w:lang w:val="en-ZA"/>
        </w:rPr>
        <w:t>(a) Initials &amp; surname: E Mnkandla</w:t>
      </w:r>
      <w:commentRangeEnd w:id="20"/>
      <w:r>
        <w:commentReference w:id="20"/>
      </w:r>
    </w:p>
    <w:p w14:paraId="177680DF" w14:textId="77777777" w:rsidR="00C82FCC" w:rsidRPr="00691A05" w:rsidRDefault="00C82FCC">
      <w:pPr>
        <w:numPr>
          <w:ilvl w:val="0"/>
          <w:numId w:val="4"/>
        </w:numPr>
        <w:tabs>
          <w:tab w:val="left" w:pos="284"/>
          <w:tab w:val="left" w:pos="851"/>
          <w:tab w:val="left" w:pos="1134"/>
          <w:tab w:val="left" w:pos="2552"/>
          <w:tab w:val="left" w:leader="underscore" w:pos="5670"/>
          <w:tab w:val="left" w:pos="5954"/>
          <w:tab w:val="left" w:leader="underscore" w:pos="10206"/>
        </w:tabs>
        <w:autoSpaceDE w:val="0"/>
        <w:spacing w:before="120"/>
        <w:jc w:val="both"/>
        <w:rPr>
          <w:rFonts w:ascii="Calibri" w:hAnsi="Calibri" w:cs="Arial"/>
          <w:bCs/>
          <w:color w:val="000000"/>
          <w:sz w:val="22"/>
          <w:szCs w:val="22"/>
          <w:lang w:val="en-ZA"/>
        </w:rPr>
      </w:pPr>
      <w:r w:rsidRPr="00691A05">
        <w:rPr>
          <w:rFonts w:ascii="Calibri" w:hAnsi="Calibri" w:cs="Arial"/>
          <w:bCs/>
          <w:color w:val="000000"/>
          <w:sz w:val="22"/>
          <w:szCs w:val="22"/>
          <w:lang w:val="en-ZA"/>
        </w:rPr>
        <w:t>Telephone nr(s)</w:t>
      </w:r>
      <w:r w:rsidRPr="00691A05">
        <w:rPr>
          <w:rFonts w:ascii="Calibri" w:hAnsi="Calibri" w:cs="Arial"/>
          <w:bCs/>
          <w:color w:val="000000"/>
          <w:sz w:val="22"/>
          <w:szCs w:val="22"/>
          <w:lang w:val="en-ZA"/>
        </w:rPr>
        <w:tab/>
      </w:r>
      <w:r w:rsidR="001830E8" w:rsidRPr="00691A05">
        <w:rPr>
          <w:rFonts w:ascii="Calibri" w:hAnsi="Calibri" w:cs="Arial"/>
          <w:bCs/>
          <w:color w:val="000000"/>
          <w:sz w:val="22"/>
          <w:szCs w:val="22"/>
          <w:lang w:val="en-ZA"/>
        </w:rPr>
        <w:t xml:space="preserve"> </w:t>
      </w:r>
    </w:p>
    <w:p w14:paraId="383AB33E" w14:textId="77777777" w:rsidR="00784928" w:rsidRDefault="00C82FCC" w:rsidP="00784928">
      <w:pPr>
        <w:numPr>
          <w:ilvl w:val="0"/>
          <w:numId w:val="4"/>
        </w:numPr>
        <w:tabs>
          <w:tab w:val="left" w:pos="284"/>
          <w:tab w:val="left" w:pos="851"/>
          <w:tab w:val="left" w:pos="1134"/>
          <w:tab w:val="left" w:pos="2552"/>
          <w:tab w:val="left" w:leader="underscore" w:pos="10206"/>
        </w:tabs>
        <w:autoSpaceDE w:val="0"/>
        <w:spacing w:before="120"/>
        <w:jc w:val="both"/>
        <w:rPr>
          <w:rFonts w:ascii="Calibri" w:hAnsi="Calibri" w:cs="Arial"/>
          <w:bCs/>
          <w:color w:val="000000"/>
          <w:sz w:val="22"/>
          <w:szCs w:val="22"/>
          <w:lang w:val="en-ZA"/>
        </w:rPr>
      </w:pPr>
      <w:r w:rsidRPr="00691A05">
        <w:rPr>
          <w:rFonts w:ascii="Calibri" w:hAnsi="Calibri" w:cs="Arial"/>
          <w:bCs/>
          <w:color w:val="000000"/>
          <w:sz w:val="22"/>
          <w:szCs w:val="22"/>
          <w:lang w:val="en-ZA"/>
        </w:rPr>
        <w:t>Address:</w:t>
      </w:r>
      <w:r w:rsidRPr="00691A05">
        <w:rPr>
          <w:rFonts w:ascii="Calibri" w:hAnsi="Calibri" w:cs="Arial"/>
          <w:bCs/>
          <w:color w:val="000000"/>
          <w:sz w:val="22"/>
          <w:szCs w:val="22"/>
          <w:lang w:val="en-ZA"/>
        </w:rPr>
        <w:tab/>
      </w:r>
      <w:r w:rsidR="00784928">
        <w:rPr>
          <w:rFonts w:ascii="Calibri" w:hAnsi="Calibri" w:cs="Arial"/>
          <w:bCs/>
          <w:color w:val="000000"/>
          <w:sz w:val="22"/>
          <w:szCs w:val="22"/>
          <w:lang w:val="en-ZA"/>
        </w:rPr>
        <w:t xml:space="preserve"> </w:t>
      </w:r>
    </w:p>
    <w:p w14:paraId="3EFB2F42" w14:textId="77777777" w:rsidR="00784928" w:rsidRPr="00784928" w:rsidRDefault="00784928" w:rsidP="00784928">
      <w:commentRangeStart w:id="21"/>
      <w:pPr>
        <w:numPr>
          <w:ilvl w:val="0"/>
          <w:numId w:val="4"/>
        </w:numPr>
        <w:tabs>
          <w:tab w:val="left" w:pos="284"/>
          <w:tab w:val="left" w:pos="851"/>
          <w:tab w:val="left" w:pos="1134"/>
          <w:tab w:val="left" w:pos="2552"/>
          <w:tab w:val="left" w:leader="underscore" w:pos="10206"/>
        </w:tabs>
        <w:autoSpaceDE w:val="0"/>
        <w:spacing w:before="120"/>
        <w:jc w:val="both"/>
        <w:rPr>
          <w:rFonts w:ascii="Calibri" w:hAnsi="Calibri" w:cs="Arial"/>
          <w:bCs/>
          <w:color w:val="000000"/>
          <w:sz w:val="22"/>
          <w:szCs w:val="22"/>
          <w:lang w:val="en-ZA"/>
        </w:rPr>
      </w:pPr>
      <w:r>
        <w:rPr>
          <w:rFonts w:ascii="Calibri" w:hAnsi="Calibri" w:cs="Arial"/>
          <w:sz w:val="22"/>
          <w:szCs w:val="22"/>
          <w:lang w:val="en-ZA"/>
        </w:rPr>
        <w:t>Telephone nr(s): (to be completed by supervisor)</w:t>
      </w:r>
      <w:r>
        <w:rPr>
          <w:rFonts w:ascii="Calibri" w:hAnsi="Calibri" w:cs="Arial"/>
          <w:bCs/>
          <w:color w:val="000000"/>
          <w:sz w:val="22"/>
          <w:szCs w:val="22"/>
          <w:lang w:val="en-ZA"/>
        </w:rPr>
      </w:r>
      <w:commentRangeEnd w:id="21"/>
      <w:r>
        <w:commentReference w:id="21"/>
      </w:r>
    </w:p>
    <w:p w14:paraId="4550D9BB" w14:textId="77777777" w:rsidR="00C82FCC" w:rsidRPr="00691A05" w:rsidRDefault="00C82FCC">
      <w:commentRangeStart w:id="22"/>
      <w:pPr>
        <w:autoSpaceDE w:val="0"/>
        <w:jc w:val="both"/>
        <w:rPr>
          <w:rFonts w:ascii="Calibri" w:hAnsi="Calibri" w:cs="Arial"/>
          <w:b/>
          <w:bCs/>
          <w:sz w:val="22"/>
          <w:szCs w:val="22"/>
          <w:lang w:val="en-ZA"/>
        </w:rPr>
      </w:pPr>
      <w:r>
        <w:t>Address: School of Computing, College of Science, Engineering and Technology, University of South Africa</w:t>
      </w:r>
      <w:commentRangeEnd w:id="22"/>
      <w:r>
        <w:commentReference w:id="22"/>
      </w:r>
    </w:p>
    <w:p w14:paraId="49BDC435" w14:textId="77777777" w:rsidR="00C82FCC" w:rsidRPr="00691A05" w:rsidRDefault="00C82FCC">
      <w:commentRangeStart w:id="23"/>
      <w:pPr>
        <w:autoSpaceDE w:val="0"/>
        <w:jc w:val="both"/>
        <w:rPr>
          <w:rFonts w:ascii="Calibri" w:hAnsi="Calibri" w:cs="Arial"/>
          <w:b/>
          <w:bCs/>
          <w:sz w:val="22"/>
          <w:szCs w:val="22"/>
          <w:lang w:val="en-ZA"/>
        </w:rPr>
      </w:pPr>
      <w:r>
        <w:t>E-mail: mnkane@unisa.ac.za</w:t>
      </w:r>
      <w:commentRangeEnd w:id="23"/>
      <w:r>
        <w:commentReference w:id="23"/>
      </w:r>
    </w:p>
    <w:p w14:paraId="101D06F7" w14:textId="77777777" w:rsidR="0042144E" w:rsidRDefault="00C82FCC" w:rsidP="009B69DC">
      <w:pPr>
        <w:tabs>
          <w:tab w:val="left" w:pos="567"/>
        </w:tabs>
        <w:autoSpaceDE w:val="0"/>
        <w:ind w:left="567" w:hanging="567"/>
        <w:rPr>
          <w:rFonts w:ascii="Calibri" w:hAnsi="Calibri" w:cs="Arial"/>
          <w:sz w:val="22"/>
          <w:szCs w:val="22"/>
          <w:lang w:val="en-ZA"/>
        </w:rPr>
      </w:pPr>
      <w:r w:rsidRPr="008E5FFB">
        <w:rPr>
          <w:rFonts w:ascii="Calibri" w:hAnsi="Calibri" w:cs="Arial"/>
          <w:b/>
          <w:bCs/>
          <w:sz w:val="22"/>
          <w:szCs w:val="22"/>
          <w:lang w:val="en-ZA"/>
        </w:rPr>
        <w:t>A7</w:t>
      </w:r>
      <w:r w:rsidRPr="008E5FFB">
        <w:rPr>
          <w:rFonts w:ascii="Calibri" w:hAnsi="Calibri" w:cs="Arial"/>
          <w:b/>
          <w:bCs/>
          <w:sz w:val="22"/>
          <w:szCs w:val="22"/>
          <w:lang w:val="en-ZA"/>
        </w:rPr>
        <w:tab/>
      </w:r>
      <w:r w:rsidR="003D41A8" w:rsidRPr="00691A05">
        <w:rPr>
          <w:rFonts w:ascii="Calibri" w:hAnsi="Calibri" w:cs="Arial"/>
          <w:b/>
          <w:bCs/>
          <w:color w:val="000000"/>
          <w:sz w:val="22"/>
          <w:szCs w:val="22"/>
          <w:lang w:val="en-ZA"/>
        </w:rPr>
        <w:t>Supervisor’s</w:t>
      </w:r>
      <w:r w:rsidR="003D41A8" w:rsidRPr="008E5FFB">
        <w:rPr>
          <w:rFonts w:ascii="Calibri" w:hAnsi="Calibri" w:cs="Arial"/>
          <w:b/>
          <w:bCs/>
          <w:color w:val="000000"/>
          <w:sz w:val="22"/>
          <w:szCs w:val="22"/>
          <w:lang w:val="en-ZA"/>
        </w:rPr>
        <w:t xml:space="preserve"> </w:t>
      </w:r>
      <w:r w:rsidR="003D41A8">
        <w:rPr>
          <w:rFonts w:ascii="Calibri" w:hAnsi="Calibri" w:cs="Arial"/>
          <w:b/>
          <w:bCs/>
          <w:color w:val="000000"/>
          <w:sz w:val="22"/>
          <w:szCs w:val="22"/>
          <w:lang w:val="en-ZA"/>
        </w:rPr>
        <w:t>r</w:t>
      </w:r>
      <w:r w:rsidRPr="008E5FFB">
        <w:rPr>
          <w:rFonts w:ascii="Calibri" w:hAnsi="Calibri" w:cs="Arial"/>
          <w:b/>
          <w:bCs/>
          <w:color w:val="000000"/>
          <w:sz w:val="22"/>
          <w:szCs w:val="22"/>
          <w:lang w:val="en-ZA"/>
        </w:rPr>
        <w:t>esponsibilities</w:t>
      </w:r>
      <w:r w:rsidR="003D41A8">
        <w:rPr>
          <w:rFonts w:ascii="Calibri" w:hAnsi="Calibri" w:cs="Arial"/>
          <w:b/>
          <w:bCs/>
          <w:color w:val="000000"/>
          <w:sz w:val="22"/>
          <w:szCs w:val="22"/>
          <w:lang w:val="en-ZA"/>
        </w:rPr>
        <w:t xml:space="preserve">, </w:t>
      </w:r>
      <w:r w:rsidR="003D41A8" w:rsidRPr="00691A05">
        <w:rPr>
          <w:rFonts w:ascii="Calibri" w:hAnsi="Calibri" w:cs="Arial"/>
          <w:b/>
          <w:bCs/>
          <w:sz w:val="22"/>
          <w:szCs w:val="22"/>
          <w:lang w:val="en-ZA"/>
        </w:rPr>
        <w:t>plans and commitments</w:t>
      </w:r>
      <w:r w:rsidR="003D41A8">
        <w:rPr>
          <w:rFonts w:ascii="Calibri" w:hAnsi="Calibri" w:cs="Arial"/>
          <w:b/>
          <w:bCs/>
          <w:sz w:val="22"/>
          <w:szCs w:val="22"/>
          <w:lang w:val="en-ZA"/>
        </w:rPr>
        <w:t xml:space="preserve"> </w:t>
      </w:r>
      <w:r w:rsidRPr="008E5FFB">
        <w:rPr>
          <w:rFonts w:ascii="Calibri" w:hAnsi="Calibri" w:cs="Arial"/>
          <w:b/>
          <w:sz w:val="22"/>
          <w:szCs w:val="22"/>
          <w:lang w:val="en-ZA"/>
        </w:rPr>
        <w:t xml:space="preserve">in this </w:t>
      </w:r>
      <w:proofErr w:type="gramStart"/>
      <w:r w:rsidRPr="008E5FFB">
        <w:rPr>
          <w:rFonts w:ascii="Calibri" w:hAnsi="Calibri" w:cs="Arial"/>
          <w:b/>
          <w:sz w:val="22"/>
          <w:szCs w:val="22"/>
          <w:lang w:val="en-ZA"/>
        </w:rPr>
        <w:t>case</w:t>
      </w:r>
      <w:r w:rsidRPr="008E5FFB">
        <w:rPr>
          <w:rFonts w:ascii="Calibri" w:hAnsi="Calibri" w:cs="Arial"/>
          <w:sz w:val="22"/>
          <w:szCs w:val="22"/>
          <w:lang w:val="en-ZA"/>
        </w:rPr>
        <w:t xml:space="preserve"> </w:t>
      </w:r>
      <w:r w:rsidR="003D41A8" w:rsidRPr="00691A05">
        <w:rPr>
          <w:rFonts w:ascii="Calibri" w:hAnsi="Calibri" w:cs="Arial"/>
          <w:b/>
          <w:bCs/>
          <w:sz w:val="22"/>
          <w:szCs w:val="22"/>
          <w:lang w:val="en-ZA"/>
        </w:rPr>
        <w:t xml:space="preserve"> </w:t>
      </w:r>
      <w:r w:rsidRPr="008E5FFB">
        <w:rPr>
          <w:rFonts w:ascii="Calibri" w:hAnsi="Calibri" w:cs="Arial"/>
          <w:sz w:val="22"/>
          <w:szCs w:val="22"/>
          <w:lang w:val="en-ZA"/>
        </w:rPr>
        <w:t>(</w:t>
      </w:r>
      <w:proofErr w:type="gramEnd"/>
      <w:r w:rsidRPr="008E5FFB">
        <w:rPr>
          <w:rFonts w:ascii="Calibri" w:hAnsi="Calibri" w:cs="Arial"/>
          <w:sz w:val="22"/>
          <w:szCs w:val="22"/>
          <w:lang w:val="en-ZA"/>
        </w:rPr>
        <w:t xml:space="preserve">in addition to the standard set as listed in the Procedures) </w:t>
      </w:r>
    </w:p>
    <w:p w14:paraId="44A0DFD0" w14:textId="77777777" w:rsidR="009B69DC" w:rsidRDefault="009B69DC" w:rsidP="009B69DC">
      <w:pPr>
        <w:tabs>
          <w:tab w:val="left" w:pos="567"/>
        </w:tabs>
        <w:autoSpaceDE w:val="0"/>
        <w:ind w:left="567" w:hanging="567"/>
        <w:rPr>
          <w:rFonts w:ascii="Calibri" w:hAnsi="Calibri" w:cs="Arial"/>
          <w:i/>
          <w:sz w:val="22"/>
          <w:szCs w:val="22"/>
          <w:lang w:val="en-ZA"/>
        </w:rPr>
      </w:pPr>
    </w:p>
    <w:p w14:paraId="6AB6FD3C" w14:textId="77777777" w:rsidR="0042144E" w:rsidRDefault="0042144E" w:rsidP="0042144E">
      <w:pPr>
        <w:rPr>
          <w:rFonts w:ascii="Calibri" w:hAnsi="Calibri" w:cs="Arial"/>
          <w:i/>
          <w:sz w:val="22"/>
          <w:szCs w:val="22"/>
          <w:lang w:val="en-ZA"/>
        </w:rPr>
      </w:pPr>
      <w:r w:rsidRPr="00334FDA">
        <w:rPr>
          <w:rFonts w:ascii="Calibri" w:hAnsi="Calibri" w:cs="Arial"/>
          <w:i/>
          <w:sz w:val="22"/>
          <w:szCs w:val="22"/>
          <w:lang w:val="en-ZA"/>
        </w:rPr>
        <w:t>Literature searches and acquisition</w:t>
      </w:r>
    </w:p>
    <w:p w14:paraId="091DDC5D" w14:textId="77777777" w:rsidR="0042144E" w:rsidRDefault="0042144E" w:rsidP="0042144E">
      <w:pPr>
        <w:rPr>
          <w:rFonts w:ascii="Calibri" w:hAnsi="Calibri" w:cs="Arial"/>
          <w:sz w:val="22"/>
          <w:szCs w:val="22"/>
          <w:lang w:val="en-ZA"/>
        </w:rPr>
      </w:pPr>
      <w:r>
        <w:rPr>
          <w:rFonts w:ascii="Calibri" w:hAnsi="Calibri" w:cs="Arial"/>
          <w:sz w:val="22"/>
          <w:szCs w:val="22"/>
          <w:lang w:val="en-ZA"/>
        </w:rPr>
        <w:t>S</w:t>
      </w:r>
      <w:r w:rsidRPr="00334FDA">
        <w:rPr>
          <w:rFonts w:ascii="Calibri" w:hAnsi="Calibri" w:cs="Arial"/>
          <w:sz w:val="22"/>
          <w:szCs w:val="22"/>
          <w:lang w:val="en-ZA"/>
        </w:rPr>
        <w:t xml:space="preserve">tudents should source their own literature, </w:t>
      </w:r>
      <w:r>
        <w:rPr>
          <w:rFonts w:ascii="Calibri" w:hAnsi="Calibri" w:cs="Arial"/>
          <w:sz w:val="22"/>
          <w:szCs w:val="22"/>
          <w:lang w:val="en-ZA"/>
        </w:rPr>
        <w:t xml:space="preserve">but </w:t>
      </w:r>
      <w:r w:rsidRPr="00334FDA">
        <w:rPr>
          <w:rFonts w:ascii="Calibri" w:hAnsi="Calibri" w:cs="Arial"/>
          <w:sz w:val="22"/>
          <w:szCs w:val="22"/>
          <w:lang w:val="en-ZA"/>
        </w:rPr>
        <w:t xml:space="preserve">I recommend </w:t>
      </w:r>
      <w:r>
        <w:rPr>
          <w:rFonts w:ascii="Calibri" w:hAnsi="Calibri" w:cs="Arial"/>
          <w:sz w:val="22"/>
          <w:szCs w:val="22"/>
          <w:lang w:val="en-ZA"/>
        </w:rPr>
        <w:t xml:space="preserve">certain </w:t>
      </w:r>
      <w:r w:rsidRPr="00334FDA">
        <w:rPr>
          <w:rFonts w:ascii="Calibri" w:hAnsi="Calibri" w:cs="Arial"/>
          <w:sz w:val="22"/>
          <w:szCs w:val="22"/>
          <w:lang w:val="en-ZA"/>
        </w:rPr>
        <w:t xml:space="preserve">publications and suggest </w:t>
      </w:r>
      <w:r>
        <w:rPr>
          <w:rFonts w:ascii="Calibri" w:hAnsi="Calibri" w:cs="Arial"/>
          <w:sz w:val="22"/>
          <w:szCs w:val="22"/>
          <w:lang w:val="en-ZA"/>
        </w:rPr>
        <w:t xml:space="preserve">various </w:t>
      </w:r>
      <w:r w:rsidRPr="00334FDA">
        <w:rPr>
          <w:rFonts w:ascii="Calibri" w:hAnsi="Calibri" w:cs="Arial"/>
          <w:sz w:val="22"/>
          <w:szCs w:val="22"/>
          <w:lang w:val="en-ZA"/>
        </w:rPr>
        <w:t>sources for literature studies</w:t>
      </w:r>
      <w:r w:rsidR="009B69DC">
        <w:rPr>
          <w:rFonts w:ascii="Calibri" w:hAnsi="Calibri" w:cs="Arial"/>
          <w:sz w:val="22"/>
          <w:szCs w:val="22"/>
          <w:lang w:val="en-ZA"/>
        </w:rPr>
        <w:t xml:space="preserve">, which are an important component </w:t>
      </w:r>
      <w:r w:rsidR="00124BAB">
        <w:rPr>
          <w:rFonts w:ascii="Calibri" w:hAnsi="Calibri" w:cs="Arial"/>
          <w:sz w:val="22"/>
          <w:szCs w:val="22"/>
          <w:lang w:val="en-ZA"/>
        </w:rPr>
        <w:t>of the study</w:t>
      </w:r>
      <w:r w:rsidRPr="00334FDA">
        <w:rPr>
          <w:rFonts w:ascii="Calibri" w:hAnsi="Calibri" w:cs="Arial"/>
          <w:sz w:val="22"/>
          <w:szCs w:val="22"/>
          <w:lang w:val="en-ZA"/>
        </w:rPr>
        <w:t xml:space="preserve">.  I advise students on techniques for sourcing publications and recommend them to use the SoC postgrad portal, as well as </w:t>
      </w:r>
      <w:r>
        <w:rPr>
          <w:rFonts w:ascii="Calibri" w:hAnsi="Calibri" w:cs="Arial"/>
          <w:sz w:val="22"/>
          <w:szCs w:val="22"/>
          <w:lang w:val="en-ZA"/>
        </w:rPr>
        <w:t xml:space="preserve">the services of </w:t>
      </w:r>
      <w:r w:rsidRPr="00334FDA">
        <w:rPr>
          <w:rFonts w:ascii="Calibri" w:hAnsi="Calibri" w:cs="Arial"/>
          <w:sz w:val="22"/>
          <w:szCs w:val="22"/>
          <w:lang w:val="en-ZA"/>
        </w:rPr>
        <w:t>CSET</w:t>
      </w:r>
      <w:r>
        <w:rPr>
          <w:rFonts w:ascii="Calibri" w:hAnsi="Calibri" w:cs="Arial"/>
          <w:sz w:val="22"/>
          <w:szCs w:val="22"/>
          <w:lang w:val="en-ZA"/>
        </w:rPr>
        <w:t>’s</w:t>
      </w:r>
      <w:r w:rsidRPr="00334FDA">
        <w:rPr>
          <w:rFonts w:ascii="Calibri" w:hAnsi="Calibri" w:cs="Arial"/>
          <w:sz w:val="22"/>
          <w:szCs w:val="22"/>
          <w:lang w:val="en-ZA"/>
        </w:rPr>
        <w:t xml:space="preserve"> subject librarian</w:t>
      </w:r>
      <w:r w:rsidR="00124BAB">
        <w:rPr>
          <w:rFonts w:ascii="Calibri" w:hAnsi="Calibri" w:cs="Arial"/>
          <w:sz w:val="22"/>
          <w:szCs w:val="22"/>
          <w:lang w:val="en-ZA"/>
        </w:rPr>
        <w:t xml:space="preserve"> or representatives</w:t>
      </w:r>
      <w:r w:rsidRPr="00334FDA">
        <w:rPr>
          <w:rFonts w:ascii="Calibri" w:hAnsi="Calibri" w:cs="Arial"/>
          <w:sz w:val="22"/>
          <w:szCs w:val="22"/>
          <w:lang w:val="en-ZA"/>
        </w:rPr>
        <w:t>.</w:t>
      </w:r>
    </w:p>
    <w:p w14:paraId="599B8F09" w14:textId="77777777" w:rsidR="009B69DC" w:rsidRDefault="009B69DC" w:rsidP="0042144E">
      <w:pPr>
        <w:rPr>
          <w:rFonts w:ascii="Calibri" w:hAnsi="Calibri" w:cs="Arial"/>
          <w:i/>
          <w:sz w:val="22"/>
          <w:szCs w:val="22"/>
          <w:lang w:val="en-ZA"/>
        </w:rPr>
      </w:pPr>
    </w:p>
    <w:p w14:paraId="3FCB2F66" w14:textId="77777777" w:rsidR="0042144E" w:rsidRDefault="0042144E" w:rsidP="0042144E">
      <w:pPr>
        <w:rPr>
          <w:rFonts w:ascii="Calibri" w:hAnsi="Calibri" w:cs="Arial"/>
          <w:i/>
          <w:sz w:val="22"/>
          <w:szCs w:val="22"/>
          <w:lang w:val="en-ZA"/>
        </w:rPr>
      </w:pPr>
      <w:r w:rsidRPr="00E3652D">
        <w:rPr>
          <w:rFonts w:ascii="Calibri" w:hAnsi="Calibri" w:cs="Arial"/>
          <w:i/>
          <w:sz w:val="22"/>
          <w:szCs w:val="22"/>
          <w:lang w:val="en-ZA"/>
        </w:rPr>
        <w:t>Study proposal and research design</w:t>
      </w:r>
    </w:p>
    <w:p w14:paraId="70E641CE" w14:textId="77777777" w:rsidR="0042144E" w:rsidRDefault="0042144E" w:rsidP="0042144E">
      <w:pPr>
        <w:rPr>
          <w:rFonts w:ascii="Calibri" w:hAnsi="Calibri" w:cs="Arial"/>
          <w:sz w:val="22"/>
          <w:szCs w:val="22"/>
          <w:lang w:val="en-ZA"/>
        </w:rPr>
      </w:pPr>
      <w:r w:rsidRPr="00334FDA">
        <w:rPr>
          <w:rFonts w:ascii="Calibri" w:hAnsi="Calibri" w:cs="Arial"/>
          <w:sz w:val="22"/>
          <w:szCs w:val="22"/>
          <w:lang w:val="en-ZA"/>
        </w:rPr>
        <w:t>I guide candidates in selecting an appropriate research design and methodology, referring them to literature on research design and showing examples of other studies</w:t>
      </w:r>
      <w:r>
        <w:rPr>
          <w:rFonts w:ascii="Calibri" w:hAnsi="Calibri" w:cs="Arial"/>
          <w:sz w:val="22"/>
          <w:szCs w:val="22"/>
          <w:lang w:val="en-ZA"/>
        </w:rPr>
        <w:t xml:space="preserve"> (</w:t>
      </w:r>
      <w:r w:rsidRPr="00334FDA">
        <w:rPr>
          <w:rFonts w:ascii="Calibri" w:hAnsi="Calibri" w:cs="Arial"/>
          <w:sz w:val="22"/>
          <w:szCs w:val="22"/>
          <w:lang w:val="en-ZA"/>
        </w:rPr>
        <w:t xml:space="preserve">where appropriate </w:t>
      </w:r>
      <w:r>
        <w:rPr>
          <w:rFonts w:ascii="Calibri" w:hAnsi="Calibri" w:cs="Arial"/>
          <w:sz w:val="22"/>
          <w:szCs w:val="22"/>
          <w:lang w:val="en-ZA"/>
        </w:rPr>
        <w:t>and if available)</w:t>
      </w:r>
      <w:r w:rsidRPr="00334FDA">
        <w:rPr>
          <w:rFonts w:ascii="Calibri" w:hAnsi="Calibri" w:cs="Arial"/>
          <w:sz w:val="22"/>
          <w:szCs w:val="22"/>
          <w:lang w:val="en-ZA"/>
        </w:rPr>
        <w:t xml:space="preserve">.  Furthermore, we hold discussions (face-to-face, telephonic, or via e-mail). </w:t>
      </w:r>
    </w:p>
    <w:p w14:paraId="4C776F4D" w14:textId="77777777" w:rsidR="0042144E" w:rsidRPr="00334FDA" w:rsidRDefault="0042144E" w:rsidP="009B69DC">
      <w:pPr>
        <w:rPr>
          <w:rFonts w:ascii="Calibri" w:hAnsi="Calibri" w:cs="Arial"/>
          <w:sz w:val="22"/>
          <w:szCs w:val="22"/>
          <w:lang w:val="en-ZA"/>
        </w:rPr>
      </w:pPr>
    </w:p>
    <w:p w14:paraId="1CF5B35E" w14:textId="77777777" w:rsidR="0042144E" w:rsidRPr="00334FDA" w:rsidRDefault="0042144E" w:rsidP="0042144E">
      <w:pPr>
        <w:rPr>
          <w:rFonts w:ascii="Calibri" w:hAnsi="Calibri" w:cs="Arial"/>
          <w:sz w:val="22"/>
          <w:szCs w:val="22"/>
          <w:lang w:val="en-ZA"/>
        </w:rPr>
      </w:pPr>
      <w:r w:rsidRPr="00334FDA">
        <w:rPr>
          <w:rFonts w:ascii="Calibri" w:hAnsi="Calibri" w:cs="Arial"/>
          <w:sz w:val="22"/>
          <w:szCs w:val="22"/>
          <w:lang w:val="en-ZA"/>
        </w:rPr>
        <w:t xml:space="preserve">Together with the student, I pay rigorous attention to the study proposal, </w:t>
      </w:r>
      <w:r>
        <w:rPr>
          <w:rFonts w:ascii="Calibri" w:hAnsi="Calibri" w:cs="Arial"/>
          <w:sz w:val="22"/>
          <w:szCs w:val="22"/>
          <w:lang w:val="en-ZA"/>
        </w:rPr>
        <w:t xml:space="preserve">working towards a proposal </w:t>
      </w:r>
      <w:r w:rsidR="007F2228">
        <w:rPr>
          <w:rFonts w:ascii="Calibri" w:hAnsi="Calibri" w:cs="Arial"/>
          <w:sz w:val="22"/>
          <w:szCs w:val="22"/>
          <w:lang w:val="en-ZA"/>
        </w:rPr>
        <w:t xml:space="preserve">and a thesis/dissertation </w:t>
      </w:r>
      <w:r>
        <w:rPr>
          <w:rFonts w:ascii="Calibri" w:hAnsi="Calibri" w:cs="Arial"/>
          <w:sz w:val="22"/>
          <w:szCs w:val="22"/>
          <w:lang w:val="en-ZA"/>
        </w:rPr>
        <w:t xml:space="preserve">that is </w:t>
      </w:r>
      <w:r w:rsidRPr="00334FDA">
        <w:rPr>
          <w:rFonts w:ascii="Calibri" w:hAnsi="Calibri" w:cs="Arial"/>
          <w:sz w:val="22"/>
          <w:szCs w:val="22"/>
          <w:lang w:val="en-ZA"/>
        </w:rPr>
        <w:t xml:space="preserve">comprehensive, unambiguous, realistic and well structured.  The </w:t>
      </w:r>
      <w:r w:rsidR="009B69DC">
        <w:rPr>
          <w:rFonts w:ascii="Calibri" w:hAnsi="Calibri" w:cs="Arial"/>
          <w:sz w:val="22"/>
          <w:szCs w:val="22"/>
          <w:lang w:val="en-ZA"/>
        </w:rPr>
        <w:t xml:space="preserve">student’s </w:t>
      </w:r>
      <w:r w:rsidRPr="00334FDA">
        <w:rPr>
          <w:rFonts w:ascii="Calibri" w:hAnsi="Calibri" w:cs="Arial"/>
          <w:sz w:val="22"/>
          <w:szCs w:val="22"/>
          <w:lang w:val="en-ZA"/>
        </w:rPr>
        <w:t xml:space="preserve">intended research methods should be feasible and suitable for the type of study and domain.  </w:t>
      </w:r>
    </w:p>
    <w:p w14:paraId="18EEE130" w14:textId="77777777" w:rsidR="0042144E" w:rsidRDefault="0042144E" w:rsidP="0042144E">
      <w:pPr>
        <w:spacing w:before="100" w:beforeAutospacing="1" w:after="80"/>
        <w:rPr>
          <w:rFonts w:ascii="Calibri" w:hAnsi="Calibri" w:cs="Arial"/>
          <w:sz w:val="22"/>
          <w:szCs w:val="22"/>
          <w:lang w:val="en-ZA"/>
        </w:rPr>
      </w:pPr>
      <w:r w:rsidRPr="00E3652D">
        <w:rPr>
          <w:rFonts w:ascii="Calibri" w:hAnsi="Calibri" w:cs="Arial"/>
          <w:i/>
          <w:sz w:val="22"/>
          <w:szCs w:val="22"/>
          <w:lang w:val="en-ZA"/>
        </w:rPr>
        <w:t>Communication</w:t>
      </w:r>
      <w:r>
        <w:rPr>
          <w:rFonts w:ascii="Calibri" w:hAnsi="Calibri" w:cs="Arial"/>
          <w:i/>
          <w:sz w:val="22"/>
          <w:szCs w:val="22"/>
          <w:lang w:val="en-ZA"/>
        </w:rPr>
        <w:br/>
      </w:r>
      <w:r w:rsidRPr="00334FDA">
        <w:rPr>
          <w:rFonts w:ascii="Calibri" w:hAnsi="Calibri" w:cs="Arial"/>
          <w:sz w:val="22"/>
          <w:szCs w:val="22"/>
          <w:lang w:val="en-ZA"/>
        </w:rPr>
        <w:t>Main contact is via regular e-mail and meetings</w:t>
      </w:r>
      <w:r>
        <w:rPr>
          <w:rFonts w:ascii="Calibri" w:hAnsi="Calibri" w:cs="Arial"/>
          <w:sz w:val="22"/>
          <w:szCs w:val="22"/>
          <w:lang w:val="en-ZA"/>
        </w:rPr>
        <w:t xml:space="preserve">.  </w:t>
      </w:r>
      <w:r w:rsidRPr="00334FDA">
        <w:rPr>
          <w:rFonts w:ascii="Calibri" w:hAnsi="Calibri" w:cs="Arial"/>
          <w:sz w:val="22"/>
          <w:szCs w:val="22"/>
          <w:lang w:val="en-ZA"/>
        </w:rPr>
        <w:t>Whe</w:t>
      </w:r>
      <w:r w:rsidR="009B69DC">
        <w:rPr>
          <w:rFonts w:ascii="Calibri" w:hAnsi="Calibri" w:cs="Arial"/>
          <w:sz w:val="22"/>
          <w:szCs w:val="22"/>
          <w:lang w:val="en-ZA"/>
        </w:rPr>
        <w:t>n</w:t>
      </w:r>
      <w:r w:rsidRPr="00334FDA">
        <w:rPr>
          <w:rFonts w:ascii="Calibri" w:hAnsi="Calibri" w:cs="Arial"/>
          <w:sz w:val="22"/>
          <w:szCs w:val="22"/>
          <w:lang w:val="en-ZA"/>
        </w:rPr>
        <w:t xml:space="preserve"> students live in or near </w:t>
      </w:r>
      <w:r w:rsidR="009B69DC">
        <w:rPr>
          <w:rFonts w:ascii="Calibri" w:hAnsi="Calibri" w:cs="Arial"/>
          <w:sz w:val="22"/>
          <w:szCs w:val="22"/>
          <w:lang w:val="en-ZA"/>
        </w:rPr>
        <w:t xml:space="preserve">Gauteng, </w:t>
      </w:r>
      <w:r w:rsidRPr="00334FDA">
        <w:rPr>
          <w:rFonts w:ascii="Calibri" w:hAnsi="Calibri" w:cs="Arial"/>
          <w:sz w:val="22"/>
          <w:szCs w:val="22"/>
          <w:lang w:val="en-ZA"/>
        </w:rPr>
        <w:t>we hold regular face-</w:t>
      </w:r>
      <w:r w:rsidR="009B69DC">
        <w:rPr>
          <w:rFonts w:ascii="Calibri" w:hAnsi="Calibri" w:cs="Arial"/>
          <w:sz w:val="22"/>
          <w:szCs w:val="22"/>
          <w:lang w:val="en-ZA"/>
        </w:rPr>
        <w:t>to</w:t>
      </w:r>
      <w:r w:rsidRPr="00334FDA">
        <w:rPr>
          <w:rFonts w:ascii="Calibri" w:hAnsi="Calibri" w:cs="Arial"/>
          <w:sz w:val="22"/>
          <w:szCs w:val="22"/>
          <w:lang w:val="en-ZA"/>
        </w:rPr>
        <w:t>-face meetings</w:t>
      </w:r>
      <w:r w:rsidR="009B69DC">
        <w:rPr>
          <w:rFonts w:ascii="Calibri" w:hAnsi="Calibri" w:cs="Arial"/>
          <w:sz w:val="22"/>
          <w:szCs w:val="22"/>
          <w:lang w:val="en-ZA"/>
        </w:rPr>
        <w:t>.  I</w:t>
      </w:r>
      <w:r w:rsidRPr="00334FDA">
        <w:rPr>
          <w:rFonts w:ascii="Calibri" w:hAnsi="Calibri" w:cs="Arial"/>
          <w:sz w:val="22"/>
          <w:szCs w:val="22"/>
          <w:lang w:val="en-ZA"/>
        </w:rPr>
        <w:t xml:space="preserve">n the cases of students at a distance, such meetings should be held </w:t>
      </w:r>
      <w:r w:rsidRPr="00334FDA">
        <w:rPr>
          <w:rFonts w:ascii="Calibri" w:hAnsi="Calibri" w:cs="Arial"/>
          <w:sz w:val="22"/>
          <w:szCs w:val="22"/>
          <w:lang w:val="en-ZA"/>
        </w:rPr>
        <w:lastRenderedPageBreak/>
        <w:t>at least once a year.  I undertake, under normal circumstances</w:t>
      </w:r>
      <w:r>
        <w:rPr>
          <w:rFonts w:ascii="Calibri" w:hAnsi="Calibri" w:cs="Arial"/>
          <w:sz w:val="22"/>
          <w:szCs w:val="22"/>
          <w:lang w:val="en-ZA"/>
        </w:rPr>
        <w:t xml:space="preserve"> (when I am not on leave, out of office, or engaged in particularly intensive work)</w:t>
      </w:r>
      <w:r w:rsidRPr="00334FDA">
        <w:rPr>
          <w:rFonts w:ascii="Calibri" w:hAnsi="Calibri" w:cs="Arial"/>
          <w:sz w:val="22"/>
          <w:szCs w:val="22"/>
          <w:lang w:val="en-ZA"/>
        </w:rPr>
        <w:t>, to respond to e</w:t>
      </w:r>
      <w:r>
        <w:rPr>
          <w:rFonts w:ascii="Calibri" w:hAnsi="Calibri" w:cs="Arial"/>
          <w:sz w:val="22"/>
          <w:szCs w:val="22"/>
          <w:lang w:val="en-ZA"/>
        </w:rPr>
        <w:t>-mail</w:t>
      </w:r>
      <w:r w:rsidR="009B69DC">
        <w:rPr>
          <w:rFonts w:ascii="Calibri" w:hAnsi="Calibri" w:cs="Arial"/>
          <w:sz w:val="22"/>
          <w:szCs w:val="22"/>
          <w:lang w:val="en-ZA"/>
        </w:rPr>
        <w:t xml:space="preserve">s </w:t>
      </w:r>
      <w:r>
        <w:rPr>
          <w:rFonts w:ascii="Calibri" w:hAnsi="Calibri" w:cs="Arial"/>
          <w:sz w:val="22"/>
          <w:szCs w:val="22"/>
          <w:lang w:val="en-ZA"/>
        </w:rPr>
        <w:t>within</w:t>
      </w:r>
      <w:r w:rsidR="009B69DC">
        <w:rPr>
          <w:rFonts w:ascii="Calibri" w:hAnsi="Calibri" w:cs="Arial"/>
          <w:sz w:val="22"/>
          <w:szCs w:val="22"/>
          <w:lang w:val="en-ZA"/>
        </w:rPr>
        <w:t xml:space="preserve"> </w:t>
      </w:r>
      <w:r>
        <w:rPr>
          <w:rFonts w:ascii="Calibri" w:hAnsi="Calibri" w:cs="Arial"/>
          <w:sz w:val="22"/>
          <w:szCs w:val="22"/>
          <w:lang w:val="en-ZA"/>
        </w:rPr>
        <w:t xml:space="preserve">48 hours. </w:t>
      </w:r>
    </w:p>
    <w:p w14:paraId="1F419F38" w14:textId="77777777" w:rsidR="009B69DC" w:rsidRDefault="009B69DC" w:rsidP="0042144E">
      <w:pPr>
        <w:spacing w:after="80"/>
        <w:rPr>
          <w:rFonts w:ascii="Calibri" w:hAnsi="Calibri" w:cs="Arial"/>
          <w:i/>
          <w:sz w:val="22"/>
          <w:szCs w:val="22"/>
          <w:lang w:val="en-ZA"/>
        </w:rPr>
      </w:pPr>
    </w:p>
    <w:p w14:paraId="3385E456" w14:textId="77777777" w:rsidR="0042144E" w:rsidRDefault="0042144E" w:rsidP="0042144E">
      <w:pPr>
        <w:spacing w:after="80"/>
        <w:rPr>
          <w:rFonts w:ascii="Calibri" w:hAnsi="Calibri" w:cs="Arial"/>
          <w:i/>
          <w:sz w:val="22"/>
          <w:szCs w:val="22"/>
          <w:lang w:val="en-ZA"/>
        </w:rPr>
      </w:pPr>
      <w:r w:rsidRPr="00E3652D">
        <w:rPr>
          <w:rFonts w:ascii="Calibri" w:hAnsi="Calibri" w:cs="Arial"/>
          <w:i/>
          <w:sz w:val="22"/>
          <w:szCs w:val="22"/>
          <w:lang w:val="en-ZA"/>
        </w:rPr>
        <w:t xml:space="preserve">Return of </w:t>
      </w:r>
      <w:r>
        <w:rPr>
          <w:rFonts w:ascii="Calibri" w:hAnsi="Calibri" w:cs="Arial"/>
          <w:i/>
          <w:sz w:val="22"/>
          <w:szCs w:val="22"/>
          <w:lang w:val="en-ZA"/>
        </w:rPr>
        <w:t>drafts</w:t>
      </w:r>
    </w:p>
    <w:p w14:paraId="32958B8A" w14:textId="77777777" w:rsidR="0042144E" w:rsidRPr="003E3366" w:rsidRDefault="0042144E" w:rsidP="0042144E">
      <w:pPr>
        <w:suppressAutoHyphens w:val="0"/>
        <w:spacing w:after="200" w:line="276" w:lineRule="auto"/>
        <w:contextualSpacing/>
        <w:rPr>
          <w:rFonts w:ascii="Calibri" w:hAnsi="Calibri" w:cs="Arial"/>
          <w:sz w:val="22"/>
          <w:szCs w:val="22"/>
          <w:lang w:val="en-ZA"/>
        </w:rPr>
      </w:pPr>
      <w:r w:rsidRPr="003E3366">
        <w:rPr>
          <w:rFonts w:ascii="Calibri" w:hAnsi="Calibri" w:cs="Arial"/>
          <w:sz w:val="22"/>
          <w:szCs w:val="22"/>
          <w:lang w:val="en-ZA"/>
        </w:rPr>
        <w:t xml:space="preserve">I commit myself to return drafts of the </w:t>
      </w:r>
      <w:r w:rsidR="007F2228">
        <w:rPr>
          <w:rFonts w:ascii="Calibri" w:hAnsi="Calibri" w:cs="Arial"/>
          <w:sz w:val="22"/>
          <w:szCs w:val="22"/>
          <w:lang w:val="en-ZA"/>
        </w:rPr>
        <w:t>documents</w:t>
      </w:r>
      <w:r w:rsidRPr="003E3366">
        <w:rPr>
          <w:rFonts w:ascii="Calibri" w:hAnsi="Calibri" w:cs="Arial"/>
          <w:sz w:val="22"/>
          <w:szCs w:val="22"/>
          <w:lang w:val="en-ZA"/>
        </w:rPr>
        <w:t xml:space="preserve"> submitted by M &amp; D students within 15 working days.  Extensions to the 15-day principle might occur in the cases below</w:t>
      </w:r>
      <w:r>
        <w:rPr>
          <w:rFonts w:ascii="Calibri" w:hAnsi="Calibri" w:cs="Arial"/>
          <w:sz w:val="22"/>
          <w:szCs w:val="22"/>
          <w:lang w:val="en-ZA"/>
        </w:rPr>
        <w:t>, in which situations the student would be informed of the anticipated time frame</w:t>
      </w:r>
      <w:r w:rsidRPr="003E3366">
        <w:rPr>
          <w:rFonts w:ascii="Calibri" w:hAnsi="Calibri" w:cs="Arial"/>
          <w:sz w:val="22"/>
          <w:szCs w:val="22"/>
          <w:lang w:val="en-ZA"/>
        </w:rPr>
        <w:t xml:space="preserve">: </w:t>
      </w:r>
    </w:p>
    <w:p w14:paraId="2E16EDDF" w14:textId="77777777" w:rsidR="0042144E" w:rsidRPr="00334FDA" w:rsidRDefault="0042144E" w:rsidP="0042144E">
      <w:pPr>
        <w:pStyle w:val="af0"/>
        <w:numPr>
          <w:ilvl w:val="0"/>
          <w:numId w:val="12"/>
        </w:numPr>
        <w:suppressAutoHyphens w:val="0"/>
        <w:spacing w:after="200" w:line="276" w:lineRule="auto"/>
        <w:contextualSpacing/>
        <w:rPr>
          <w:rFonts w:ascii="Calibri" w:hAnsi="Calibri" w:cs="Arial"/>
          <w:sz w:val="22"/>
          <w:szCs w:val="22"/>
          <w:lang w:val="en-ZA"/>
        </w:rPr>
      </w:pPr>
      <w:r w:rsidRPr="00334FDA">
        <w:rPr>
          <w:rFonts w:ascii="Calibri" w:hAnsi="Calibri" w:cs="Arial"/>
          <w:sz w:val="22"/>
          <w:szCs w:val="22"/>
          <w:lang w:val="en-ZA"/>
        </w:rPr>
        <w:t xml:space="preserve">When </w:t>
      </w:r>
      <w:r>
        <w:rPr>
          <w:rFonts w:ascii="Calibri" w:hAnsi="Calibri" w:cs="Arial"/>
          <w:sz w:val="22"/>
          <w:szCs w:val="22"/>
          <w:lang w:val="en-ZA"/>
        </w:rPr>
        <w:t xml:space="preserve">I </w:t>
      </w:r>
      <w:r w:rsidRPr="00334FDA">
        <w:rPr>
          <w:rFonts w:ascii="Calibri" w:hAnsi="Calibri" w:cs="Arial"/>
          <w:sz w:val="22"/>
          <w:szCs w:val="22"/>
          <w:lang w:val="en-ZA"/>
        </w:rPr>
        <w:t xml:space="preserve">take vacation leave or </w:t>
      </w:r>
      <w:r>
        <w:rPr>
          <w:rFonts w:ascii="Calibri" w:hAnsi="Calibri" w:cs="Arial"/>
          <w:sz w:val="22"/>
          <w:szCs w:val="22"/>
          <w:lang w:val="en-ZA"/>
        </w:rPr>
        <w:t xml:space="preserve">am </w:t>
      </w:r>
      <w:r w:rsidRPr="00334FDA">
        <w:rPr>
          <w:rFonts w:ascii="Calibri" w:hAnsi="Calibri" w:cs="Arial"/>
          <w:sz w:val="22"/>
          <w:szCs w:val="22"/>
          <w:lang w:val="en-ZA"/>
        </w:rPr>
        <w:t>on sick leave.</w:t>
      </w:r>
    </w:p>
    <w:p w14:paraId="40B05B74" w14:textId="77777777" w:rsidR="0042144E" w:rsidRDefault="0042144E" w:rsidP="0042144E">
      <w:pPr>
        <w:pStyle w:val="af0"/>
        <w:numPr>
          <w:ilvl w:val="0"/>
          <w:numId w:val="12"/>
        </w:numPr>
        <w:suppressAutoHyphens w:val="0"/>
        <w:spacing w:after="200" w:line="276" w:lineRule="auto"/>
        <w:contextualSpacing/>
        <w:rPr>
          <w:rFonts w:ascii="Calibri" w:hAnsi="Calibri" w:cs="Arial"/>
          <w:sz w:val="22"/>
          <w:szCs w:val="22"/>
          <w:lang w:val="en-ZA"/>
        </w:rPr>
      </w:pPr>
      <w:r w:rsidRPr="00334FDA">
        <w:rPr>
          <w:rFonts w:ascii="Calibri" w:hAnsi="Calibri" w:cs="Arial"/>
          <w:sz w:val="22"/>
          <w:szCs w:val="22"/>
          <w:lang w:val="en-ZA"/>
        </w:rPr>
        <w:t xml:space="preserve">When </w:t>
      </w:r>
      <w:r>
        <w:rPr>
          <w:rFonts w:ascii="Calibri" w:hAnsi="Calibri" w:cs="Arial"/>
          <w:sz w:val="22"/>
          <w:szCs w:val="22"/>
          <w:lang w:val="en-ZA"/>
        </w:rPr>
        <w:t>I am involved</w:t>
      </w:r>
      <w:r w:rsidRPr="00334FDA">
        <w:rPr>
          <w:rFonts w:ascii="Calibri" w:hAnsi="Calibri" w:cs="Arial"/>
          <w:sz w:val="22"/>
          <w:szCs w:val="22"/>
          <w:lang w:val="en-ZA"/>
        </w:rPr>
        <w:t xml:space="preserve"> in intensive work situations beyond </w:t>
      </w:r>
      <w:r>
        <w:rPr>
          <w:rFonts w:ascii="Calibri" w:hAnsi="Calibri" w:cs="Arial"/>
          <w:sz w:val="22"/>
          <w:szCs w:val="22"/>
          <w:lang w:val="en-ZA"/>
        </w:rPr>
        <w:t xml:space="preserve">my </w:t>
      </w:r>
      <w:r w:rsidRPr="00334FDA">
        <w:rPr>
          <w:rFonts w:ascii="Calibri" w:hAnsi="Calibri" w:cs="Arial"/>
          <w:sz w:val="22"/>
          <w:szCs w:val="22"/>
          <w:lang w:val="en-ZA"/>
        </w:rPr>
        <w:t>control</w:t>
      </w:r>
      <w:r w:rsidR="009B69DC">
        <w:rPr>
          <w:rFonts w:ascii="Calibri" w:hAnsi="Calibri" w:cs="Arial"/>
          <w:sz w:val="22"/>
          <w:szCs w:val="22"/>
          <w:lang w:val="en-ZA"/>
        </w:rPr>
        <w:t>.</w:t>
      </w:r>
    </w:p>
    <w:p w14:paraId="48B14A01" w14:textId="77777777" w:rsidR="0042144E" w:rsidRPr="00066651" w:rsidRDefault="009B69DC" w:rsidP="00066651">
      <w:pPr>
        <w:pStyle w:val="af0"/>
        <w:numPr>
          <w:ilvl w:val="0"/>
          <w:numId w:val="12"/>
        </w:numPr>
        <w:suppressAutoHyphens w:val="0"/>
        <w:spacing w:after="200" w:line="276" w:lineRule="auto"/>
        <w:contextualSpacing/>
        <w:rPr>
          <w:rFonts w:ascii="Calibri" w:hAnsi="Calibri" w:cs="Arial"/>
          <w:sz w:val="22"/>
          <w:szCs w:val="22"/>
          <w:lang w:val="en-ZA"/>
        </w:rPr>
      </w:pPr>
      <w:r>
        <w:rPr>
          <w:rFonts w:ascii="Calibri" w:hAnsi="Calibri" w:cs="Arial"/>
          <w:sz w:val="22"/>
          <w:szCs w:val="22"/>
          <w:lang w:val="en-ZA"/>
        </w:rPr>
        <w:t>When both supervisor and co-supervisor read the document in its entirety.</w:t>
      </w:r>
    </w:p>
    <w:p w14:paraId="5470F289" w14:textId="77777777" w:rsidR="0042144E" w:rsidRDefault="0042144E" w:rsidP="0042144E">
      <w:pPr>
        <w:suppressAutoHyphens w:val="0"/>
        <w:spacing w:after="200" w:line="276" w:lineRule="auto"/>
        <w:contextualSpacing/>
        <w:rPr>
          <w:rFonts w:ascii="Calibri" w:hAnsi="Calibri" w:cs="Arial"/>
          <w:i/>
          <w:sz w:val="22"/>
          <w:szCs w:val="22"/>
          <w:lang w:val="en-ZA"/>
        </w:rPr>
      </w:pPr>
      <w:r w:rsidRPr="003E3366">
        <w:rPr>
          <w:rFonts w:ascii="Calibri" w:hAnsi="Calibri" w:cs="Arial"/>
          <w:sz w:val="22"/>
          <w:szCs w:val="22"/>
          <w:lang w:val="en-ZA"/>
        </w:rPr>
        <w:t xml:space="preserve"> It </w:t>
      </w:r>
      <w:r>
        <w:rPr>
          <w:rFonts w:ascii="Calibri" w:hAnsi="Calibri" w:cs="Arial"/>
          <w:sz w:val="22"/>
          <w:szCs w:val="22"/>
          <w:lang w:val="en-ZA"/>
        </w:rPr>
        <w:t xml:space="preserve">can take </w:t>
      </w:r>
      <w:r w:rsidRPr="003E3366">
        <w:rPr>
          <w:rFonts w:ascii="Calibri" w:hAnsi="Calibri" w:cs="Arial"/>
          <w:sz w:val="22"/>
          <w:szCs w:val="22"/>
          <w:lang w:val="en-ZA"/>
        </w:rPr>
        <w:t xml:space="preserve">up to four drafts of a </w:t>
      </w:r>
      <w:r>
        <w:rPr>
          <w:rFonts w:ascii="Calibri" w:hAnsi="Calibri" w:cs="Arial"/>
          <w:sz w:val="22"/>
          <w:szCs w:val="22"/>
          <w:lang w:val="en-ZA"/>
        </w:rPr>
        <w:t xml:space="preserve">proposal </w:t>
      </w:r>
      <w:r w:rsidRPr="003E3366">
        <w:rPr>
          <w:rFonts w:ascii="Calibri" w:hAnsi="Calibri" w:cs="Arial"/>
          <w:sz w:val="22"/>
          <w:szCs w:val="22"/>
          <w:lang w:val="en-ZA"/>
        </w:rPr>
        <w:t xml:space="preserve">to finalise it, particularly when a candidate writes </w:t>
      </w:r>
      <w:r>
        <w:rPr>
          <w:rFonts w:ascii="Calibri" w:hAnsi="Calibri" w:cs="Arial"/>
          <w:sz w:val="22"/>
          <w:szCs w:val="22"/>
          <w:lang w:val="en-ZA"/>
        </w:rPr>
        <w:t xml:space="preserve">in </w:t>
      </w:r>
      <w:r w:rsidRPr="003E3366">
        <w:rPr>
          <w:rFonts w:ascii="Calibri" w:hAnsi="Calibri" w:cs="Arial"/>
          <w:sz w:val="22"/>
          <w:szCs w:val="22"/>
          <w:lang w:val="en-ZA"/>
        </w:rPr>
        <w:t xml:space="preserve">a language other than his/her mother tongue. For this reason, it is important that the student returns </w:t>
      </w:r>
      <w:r>
        <w:rPr>
          <w:rFonts w:ascii="Calibri" w:hAnsi="Calibri" w:cs="Arial"/>
          <w:sz w:val="22"/>
          <w:szCs w:val="22"/>
          <w:lang w:val="en-ZA"/>
        </w:rPr>
        <w:t xml:space="preserve">the next version of the proposal </w:t>
      </w:r>
      <w:r w:rsidRPr="003E3366">
        <w:rPr>
          <w:rFonts w:ascii="Calibri" w:hAnsi="Calibri" w:cs="Arial"/>
          <w:sz w:val="22"/>
          <w:szCs w:val="22"/>
          <w:lang w:val="en-ZA"/>
        </w:rPr>
        <w:t>to the supervisor within a maximum of</w:t>
      </w:r>
      <w:r>
        <w:rPr>
          <w:rFonts w:ascii="Calibri" w:hAnsi="Calibri" w:cs="Arial"/>
          <w:sz w:val="22"/>
          <w:szCs w:val="22"/>
          <w:lang w:val="en-ZA"/>
        </w:rPr>
        <w:t xml:space="preserve"> </w:t>
      </w:r>
      <w:r w:rsidRPr="00334FDA">
        <w:rPr>
          <w:rFonts w:ascii="Calibri" w:hAnsi="Calibri" w:cs="Arial"/>
          <w:sz w:val="22"/>
          <w:szCs w:val="22"/>
          <w:lang w:val="en-ZA"/>
        </w:rPr>
        <w:t>six weeks</w:t>
      </w:r>
      <w:r>
        <w:rPr>
          <w:rFonts w:ascii="Calibri" w:hAnsi="Calibri" w:cs="Arial"/>
          <w:sz w:val="22"/>
          <w:szCs w:val="22"/>
          <w:lang w:val="en-ZA"/>
        </w:rPr>
        <w:t>.</w:t>
      </w:r>
      <w:r>
        <w:rPr>
          <w:rFonts w:ascii="Calibri" w:hAnsi="Calibri" w:cs="Arial"/>
          <w:i/>
          <w:sz w:val="22"/>
          <w:szCs w:val="22"/>
          <w:lang w:val="en-ZA"/>
        </w:rPr>
        <w:t xml:space="preserve"> </w:t>
      </w:r>
    </w:p>
    <w:p w14:paraId="0C155A5F" w14:textId="77777777" w:rsidR="00B71D75" w:rsidRPr="008E5FFB" w:rsidRDefault="00B71D75">
      <w:pPr>
        <w:tabs>
          <w:tab w:val="left" w:pos="567"/>
        </w:tabs>
        <w:autoSpaceDE w:val="0"/>
        <w:ind w:left="567" w:hanging="567"/>
        <w:rPr>
          <w:rFonts w:ascii="Calibri" w:hAnsi="Calibri" w:cs="Arial"/>
          <w:color w:val="000000"/>
          <w:sz w:val="22"/>
          <w:szCs w:val="22"/>
          <w:lang w:val="en-ZA"/>
        </w:rPr>
      </w:pPr>
    </w:p>
    <w:p w14:paraId="2A38B7DE" w14:textId="77777777" w:rsidR="00B71D75" w:rsidRPr="00691A05" w:rsidRDefault="00B71D75">
      <w:pPr>
        <w:tabs>
          <w:tab w:val="left" w:pos="567"/>
        </w:tabs>
        <w:autoSpaceDE w:val="0"/>
        <w:ind w:left="567" w:hanging="567"/>
        <w:rPr>
          <w:rFonts w:ascii="Calibri" w:hAnsi="Calibri" w:cs="Arial"/>
          <w:b/>
          <w:bCs/>
          <w:sz w:val="22"/>
          <w:szCs w:val="22"/>
          <w:lang w:val="en-ZA"/>
        </w:rPr>
      </w:pPr>
    </w:p>
    <w:p w14:paraId="5CF292D1" w14:textId="77777777" w:rsidR="00C82FCC" w:rsidRPr="00691A05" w:rsidRDefault="00C82FCC">
      <w:pPr>
        <w:tabs>
          <w:tab w:val="left" w:pos="567"/>
        </w:tabs>
        <w:autoSpaceDE w:val="0"/>
        <w:ind w:left="567" w:hanging="567"/>
        <w:rPr>
          <w:rFonts w:ascii="Calibri" w:hAnsi="Calibri" w:cs="Arial"/>
          <w:b/>
          <w:bCs/>
          <w:sz w:val="22"/>
          <w:szCs w:val="22"/>
          <w:lang w:val="en-ZA"/>
        </w:rPr>
      </w:pPr>
      <w:r w:rsidRPr="00691A05">
        <w:rPr>
          <w:rFonts w:ascii="Calibri" w:hAnsi="Calibri" w:cs="Arial"/>
          <w:b/>
          <w:bCs/>
          <w:sz w:val="22"/>
          <w:szCs w:val="22"/>
          <w:lang w:val="en-ZA"/>
        </w:rPr>
        <w:t>A8</w:t>
      </w:r>
      <w:r w:rsidRPr="00691A05">
        <w:rPr>
          <w:rFonts w:ascii="Calibri" w:hAnsi="Calibri" w:cs="Arial"/>
          <w:b/>
          <w:bCs/>
          <w:sz w:val="22"/>
          <w:szCs w:val="22"/>
          <w:lang w:val="en-ZA"/>
        </w:rPr>
        <w:tab/>
        <w:t>Co-</w:t>
      </w:r>
      <w:r w:rsidRPr="00691A05">
        <w:rPr>
          <w:rFonts w:ascii="Calibri" w:hAnsi="Calibri" w:cs="Arial"/>
          <w:b/>
          <w:bCs/>
          <w:color w:val="000000"/>
          <w:sz w:val="22"/>
          <w:szCs w:val="22"/>
          <w:lang w:val="en-ZA"/>
        </w:rPr>
        <w:t>supervisor</w:t>
      </w:r>
      <w:r w:rsidRPr="00691A05">
        <w:rPr>
          <w:rFonts w:ascii="Calibri" w:hAnsi="Calibri" w:cs="Arial"/>
          <w:b/>
          <w:bCs/>
          <w:sz w:val="22"/>
          <w:szCs w:val="22"/>
          <w:lang w:val="en-ZA"/>
        </w:rPr>
        <w:t xml:space="preserve">(s)/tutor/mentor, if any: </w:t>
      </w:r>
    </w:p>
    <w:p w14:paraId="60F74D97" w14:textId="77777777" w:rsidR="00C82FCC" w:rsidRPr="00691A05" w:rsidRDefault="00C82FCC">
      <w:pPr>
        <w:autoSpaceDE w:val="0"/>
        <w:jc w:val="both"/>
        <w:rPr>
          <w:rFonts w:ascii="Calibri" w:hAnsi="Calibri" w:cs="Arial"/>
          <w:sz w:val="22"/>
          <w:szCs w:val="22"/>
          <w:lang w:val="en-ZA"/>
        </w:rPr>
      </w:pPr>
    </w:p>
    <w:p w14:paraId="0A6888C1" w14:textId="77777777" w:rsidR="00C82FCC" w:rsidRPr="00691A05" w:rsidRDefault="00C82FCC">
      <w:pPr>
        <w:tabs>
          <w:tab w:val="left" w:pos="426"/>
          <w:tab w:val="left" w:pos="2552"/>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(a)</w:t>
      </w:r>
      <w:r w:rsidRPr="00691A05">
        <w:rPr>
          <w:rFonts w:ascii="Calibri" w:hAnsi="Calibri" w:cs="Arial"/>
          <w:color w:val="000000"/>
          <w:sz w:val="22"/>
          <w:szCs w:val="22"/>
          <w:lang w:val="en-ZA"/>
        </w:rPr>
        <w:tab/>
        <w:t>Initials &amp; surname:</w:t>
      </w:r>
      <w:r w:rsidR="00124BAB" w:rsidRPr="00124BAB">
        <w:rPr>
          <w:rFonts w:ascii="Calibri" w:hAnsi="Calibri" w:cs="Arial"/>
          <w:color w:val="000000"/>
          <w:sz w:val="22"/>
          <w:szCs w:val="22"/>
          <w:lang w:val="en-ZA"/>
        </w:rPr>
        <w:t xml:space="preserve"> </w:t>
      </w:r>
      <w:r w:rsidR="00124BAB" w:rsidRPr="00691A05">
        <w:rPr>
          <w:rFonts w:ascii="Calibri" w:hAnsi="Calibri" w:cs="Arial"/>
          <w:color w:val="000000"/>
          <w:sz w:val="22"/>
          <w:szCs w:val="22"/>
          <w:lang w:val="en-ZA"/>
        </w:rPr>
        <w:tab/>
      </w:r>
      <w:r w:rsidR="00124BAB" w:rsidRPr="00BF286C">
        <w:rPr>
          <w:rFonts w:ascii="Calibri" w:hAnsi="Calibri" w:cs="Arial"/>
          <w:color w:val="FF0000"/>
          <w:sz w:val="22"/>
          <w:szCs w:val="22"/>
          <w:lang w:val="en-ZA"/>
        </w:rPr>
        <w:t>&lt;</w:t>
      </w:r>
      <w:r w:rsidR="00124BAB">
        <w:rPr>
          <w:rFonts w:ascii="Calibri" w:hAnsi="Calibri" w:cs="Arial"/>
          <w:color w:val="FF0000"/>
          <w:sz w:val="22"/>
          <w:szCs w:val="22"/>
          <w:lang w:val="en-ZA"/>
        </w:rPr>
        <w:t>co-</w:t>
      </w:r>
      <w:r w:rsidR="00124BAB" w:rsidRPr="00BF286C">
        <w:rPr>
          <w:rFonts w:ascii="Calibri" w:hAnsi="Calibri" w:cs="Arial"/>
          <w:color w:val="FF0000"/>
          <w:sz w:val="22"/>
          <w:szCs w:val="22"/>
          <w:lang w:val="en-ZA"/>
        </w:rPr>
        <w:t>supervisor&gt;</w:t>
      </w:r>
      <w:r w:rsidRPr="00691A05">
        <w:rPr>
          <w:rFonts w:ascii="Calibri" w:hAnsi="Calibri" w:cs="Arial"/>
          <w:color w:val="000000"/>
          <w:sz w:val="22"/>
          <w:szCs w:val="22"/>
          <w:lang w:val="en-ZA"/>
        </w:rPr>
        <w:tab/>
      </w:r>
      <w:r w:rsidR="004445DA" w:rsidRPr="00484FBD">
        <w:rPr>
          <w:rFonts w:ascii="Calibri" w:hAnsi="Calibri" w:cs="Arial"/>
          <w:color w:val="000000"/>
          <w:sz w:val="22"/>
          <w:szCs w:val="22"/>
          <w:lang w:val="en-ZA"/>
        </w:rPr>
        <w:t xml:space="preserve">      </w:t>
      </w:r>
    </w:p>
    <w:p w14:paraId="675300FE" w14:textId="77777777" w:rsidR="00C82FCC" w:rsidRPr="00691A05" w:rsidRDefault="00C82FCC">
      <w:pPr>
        <w:tabs>
          <w:tab w:val="left" w:pos="426"/>
          <w:tab w:val="left" w:pos="2552"/>
          <w:tab w:val="left" w:leader="underscore" w:pos="10206"/>
        </w:tabs>
        <w:autoSpaceDE w:val="0"/>
        <w:rPr>
          <w:rFonts w:ascii="Calibri" w:hAnsi="Calibri" w:cs="Arial"/>
          <w:color w:val="000000"/>
          <w:sz w:val="22"/>
          <w:szCs w:val="22"/>
          <w:lang w:val="en-ZA"/>
        </w:rPr>
      </w:pPr>
    </w:p>
    <w:p w14:paraId="765A08E8" w14:textId="77777777" w:rsidR="00C82FCC" w:rsidRPr="00691A05" w:rsidRDefault="00C82FCC">
      <w:commentRangeStart w:id="24"/>
      <w:pPr>
        <w:tabs>
          <w:tab w:val="left" w:pos="426"/>
        </w:tabs>
        <w:autoSpaceDE w:val="0"/>
        <w:jc w:val="both"/>
        <w:rPr>
          <w:rFonts w:ascii="Calibri" w:hAnsi="Calibri" w:cs="Arial"/>
          <w:sz w:val="22"/>
          <w:szCs w:val="22"/>
          <w:lang w:val="en-ZA"/>
        </w:rPr>
      </w:pPr>
      <w:r w:rsidRPr="00691A05">
        <w:rPr>
          <w:rFonts w:ascii="Calibri" w:hAnsi="Calibri" w:cs="Arial"/>
          <w:sz w:val="22"/>
          <w:szCs w:val="22"/>
          <w:lang w:val="en-ZA"/>
        </w:rPr>
        <w:t>(a) Initials &amp; surname: D K Moulla; D S Attipoe (additional co-supervisor)</w:t>
      </w:r>
      <w:r w:rsidRPr="00691A05">
        <w:rPr>
          <w:rFonts w:ascii="Calibri" w:hAnsi="Calibri" w:cs="Arial"/>
          <w:sz w:val="22"/>
          <w:szCs w:val="22"/>
          <w:lang w:val="en-ZA"/>
        </w:rPr>
      </w:r>
      <w:commentRangeEnd w:id="24"/>
      <w:r>
        <w:commentReference w:id="24"/>
      </w:r>
    </w:p>
    <w:p w14:paraId="7714970D" w14:textId="77777777" w:rsidR="00C82FCC" w:rsidRPr="00691A05" w:rsidRDefault="00C82FCC">
      <w:pPr>
        <w:numPr>
          <w:ilvl w:val="0"/>
          <w:numId w:val="2"/>
        </w:numPr>
        <w:tabs>
          <w:tab w:val="left" w:pos="851"/>
          <w:tab w:val="left" w:pos="1134"/>
          <w:tab w:val="left" w:pos="2127"/>
          <w:tab w:val="left" w:leader="underscore" w:pos="10206"/>
        </w:tabs>
        <w:autoSpaceDE w:val="0"/>
        <w:spacing w:before="120"/>
        <w:ind w:left="709" w:hanging="283"/>
        <w:jc w:val="both"/>
        <w:rPr>
          <w:rFonts w:ascii="Calibri" w:hAnsi="Calibri" w:cs="Arial"/>
          <w:bCs/>
          <w:color w:val="000000"/>
          <w:sz w:val="22"/>
          <w:szCs w:val="22"/>
          <w:lang w:val="en-ZA"/>
        </w:rPr>
      </w:pPr>
      <w:r w:rsidRPr="00691A05">
        <w:rPr>
          <w:rFonts w:ascii="Calibri" w:hAnsi="Calibri" w:cs="Arial"/>
          <w:bCs/>
          <w:color w:val="000000"/>
          <w:sz w:val="22"/>
          <w:szCs w:val="22"/>
          <w:lang w:val="en-ZA"/>
        </w:rPr>
        <w:t>Institution:</w:t>
      </w:r>
      <w:r w:rsidRPr="00691A05">
        <w:rPr>
          <w:rFonts w:ascii="Calibri" w:hAnsi="Calibri" w:cs="Arial"/>
          <w:bCs/>
          <w:color w:val="000000"/>
          <w:sz w:val="22"/>
          <w:szCs w:val="22"/>
          <w:lang w:val="en-ZA"/>
        </w:rPr>
        <w:tab/>
      </w:r>
      <w:r w:rsidRPr="00691A05">
        <w:rPr>
          <w:rFonts w:ascii="Calibri" w:hAnsi="Calibri" w:cs="Arial"/>
          <w:bCs/>
          <w:color w:val="000000"/>
          <w:sz w:val="22"/>
          <w:szCs w:val="22"/>
          <w:lang w:val="en-ZA"/>
        </w:rPr>
        <w:tab/>
      </w:r>
    </w:p>
    <w:p w14:paraId="6BF3C7C7" w14:textId="77777777" w:rsidR="00C82FCC" w:rsidRPr="00691A05" w:rsidRDefault="00C82FCC">
      <w:pPr>
        <w:numPr>
          <w:ilvl w:val="0"/>
          <w:numId w:val="4"/>
        </w:numPr>
        <w:tabs>
          <w:tab w:val="left" w:pos="851"/>
          <w:tab w:val="left" w:pos="1134"/>
          <w:tab w:val="left" w:pos="2552"/>
          <w:tab w:val="left" w:leader="underscore" w:pos="5670"/>
          <w:tab w:val="left" w:pos="5954"/>
          <w:tab w:val="left" w:leader="underscore" w:pos="10206"/>
        </w:tabs>
        <w:autoSpaceDE w:val="0"/>
        <w:spacing w:before="120"/>
        <w:ind w:hanging="294"/>
        <w:jc w:val="both"/>
        <w:rPr>
          <w:rFonts w:ascii="Calibri" w:hAnsi="Calibri" w:cs="Arial"/>
          <w:bCs/>
          <w:color w:val="000000"/>
          <w:sz w:val="22"/>
          <w:szCs w:val="22"/>
          <w:lang w:val="en-ZA"/>
        </w:rPr>
      </w:pPr>
      <w:r w:rsidRPr="00691A05">
        <w:rPr>
          <w:rFonts w:ascii="Calibri" w:hAnsi="Calibri" w:cs="Arial"/>
          <w:bCs/>
          <w:color w:val="000000"/>
          <w:sz w:val="22"/>
          <w:szCs w:val="22"/>
          <w:lang w:val="en-ZA"/>
        </w:rPr>
        <w:t>Telephone nr(s)</w:t>
      </w:r>
      <w:r w:rsidRPr="00691A05">
        <w:rPr>
          <w:rFonts w:ascii="Calibri" w:hAnsi="Calibri" w:cs="Arial"/>
          <w:bCs/>
          <w:color w:val="000000"/>
          <w:sz w:val="22"/>
          <w:szCs w:val="22"/>
          <w:lang w:val="en-ZA"/>
        </w:rPr>
        <w:tab/>
      </w:r>
      <w:r w:rsidRPr="00691A05">
        <w:rPr>
          <w:rFonts w:ascii="Calibri" w:hAnsi="Calibri" w:cs="Arial"/>
          <w:bCs/>
          <w:color w:val="000000"/>
          <w:sz w:val="22"/>
          <w:szCs w:val="22"/>
          <w:lang w:val="en-ZA"/>
        </w:rPr>
        <w:tab/>
      </w:r>
      <w:r w:rsidRPr="00691A05">
        <w:rPr>
          <w:rFonts w:ascii="Calibri" w:hAnsi="Calibri" w:cs="Arial"/>
          <w:bCs/>
          <w:color w:val="000000"/>
          <w:sz w:val="22"/>
          <w:szCs w:val="22"/>
          <w:lang w:val="en-ZA"/>
        </w:rPr>
        <w:tab/>
        <w:t>Cell/Mobile:</w:t>
      </w:r>
      <w:r w:rsidRPr="00691A05">
        <w:rPr>
          <w:rFonts w:ascii="Calibri" w:hAnsi="Calibri" w:cs="Arial"/>
          <w:bCs/>
          <w:color w:val="000000"/>
          <w:sz w:val="22"/>
          <w:szCs w:val="22"/>
          <w:lang w:val="en-ZA"/>
        </w:rPr>
        <w:tab/>
      </w:r>
    </w:p>
    <w:p w14:paraId="02441974" w14:textId="77777777" w:rsidR="00C82FCC" w:rsidRPr="00691A05" w:rsidRDefault="00C82FCC">
      <w:commentRangeStart w:id="25"/>
      <w:pPr>
        <w:numPr>
          <w:ilvl w:val="0"/>
          <w:numId w:val="4"/>
        </w:numPr>
        <w:tabs>
          <w:tab w:val="left" w:pos="851"/>
          <w:tab w:val="left" w:pos="1134"/>
          <w:tab w:val="left" w:pos="2552"/>
          <w:tab w:val="left" w:leader="underscore" w:pos="10206"/>
        </w:tabs>
        <w:autoSpaceDE w:val="0"/>
        <w:spacing w:before="120"/>
        <w:ind w:hanging="294"/>
        <w:jc w:val="both"/>
        <w:rPr>
          <w:rFonts w:ascii="Calibri" w:hAnsi="Calibri" w:cs="Arial"/>
          <w:bCs/>
          <w:color w:val="000000"/>
          <w:sz w:val="22"/>
          <w:szCs w:val="22"/>
          <w:lang w:val="en-ZA"/>
        </w:rPr>
      </w:pPr>
      <w:r w:rsidRPr="00691A05">
        <w:rPr>
          <w:rFonts w:ascii="Calibri" w:hAnsi="Calibri" w:cs="Arial"/>
          <w:bCs/>
          <w:color w:val="000000"/>
          <w:sz w:val="22"/>
          <w:szCs w:val="22"/>
          <w:lang w:val="en-ZA"/>
        </w:rPr>
        <w:t>Institution: University of South Africa (School of Computing)</w:t>
      </w:r>
      <w:r w:rsidRPr="00691A05">
        <w:rPr>
          <w:rFonts w:ascii="Calibri" w:hAnsi="Calibri" w:cs="Arial"/>
          <w:bCs/>
          <w:color w:val="000000"/>
          <w:sz w:val="22"/>
          <w:szCs w:val="22"/>
          <w:lang w:val="en-ZA"/>
        </w:rPr>
      </w:r>
      <w:r w:rsidRPr="00691A05">
        <w:rPr>
          <w:rFonts w:ascii="Calibri" w:hAnsi="Calibri" w:cs="Arial"/>
          <w:bCs/>
          <w:color w:val="000000"/>
          <w:sz w:val="22"/>
          <w:szCs w:val="22"/>
          <w:lang w:val="en-ZA"/>
        </w:rPr>
      </w:r>
      <w:commentRangeEnd w:id="25"/>
      <w:r>
        <w:commentReference w:id="25"/>
      </w:r>
    </w:p>
    <w:p w14:paraId="099129DF" w14:textId="77777777" w:rsidR="00C82FCC" w:rsidRPr="00691A05" w:rsidRDefault="00C82FCC">
      <w:commentRangeStart w:id="26"/>
      <w:pPr>
        <w:tabs>
          <w:tab w:val="left" w:pos="284"/>
          <w:tab w:val="left" w:pos="851"/>
          <w:tab w:val="left" w:pos="1134"/>
          <w:tab w:val="left" w:pos="2552"/>
          <w:tab w:val="left" w:leader="underscore" w:pos="10206"/>
        </w:tabs>
        <w:autoSpaceDE w:val="0"/>
        <w:spacing w:before="120"/>
        <w:ind w:left="284"/>
        <w:jc w:val="both"/>
        <w:rPr>
          <w:rFonts w:ascii="Calibri" w:hAnsi="Calibri" w:cs="Arial"/>
          <w:bCs/>
          <w:color w:val="000000"/>
          <w:sz w:val="22"/>
          <w:szCs w:val="22"/>
          <w:lang w:val="en-ZA"/>
        </w:rPr>
      </w:pPr>
      <w:r w:rsidRPr="00691A05">
        <w:rPr>
          <w:rFonts w:ascii="Calibri" w:hAnsi="Calibri" w:cs="Arial"/>
          <w:bCs/>
          <w:color w:val="000000"/>
          <w:sz w:val="22"/>
          <w:szCs w:val="22"/>
          <w:lang w:val="en-ZA"/>
        </w:rPr>
        <w:t>Telephone nr(s) / Cell/Mobile: Attipoe office 011 471 2418 (Moulla: to be confirmed)</w:t>
      </w:r>
      <w:r w:rsidRPr="00691A05">
        <w:rPr>
          <w:rFonts w:ascii="Calibri" w:hAnsi="Calibri" w:cs="Arial"/>
          <w:bCs/>
          <w:color w:val="000000"/>
          <w:sz w:val="22"/>
          <w:szCs w:val="22"/>
          <w:lang w:val="en-ZA"/>
        </w:rPr>
      </w:r>
      <w:r w:rsidRPr="00691A05">
        <w:rPr>
          <w:rFonts w:ascii="Calibri" w:hAnsi="Calibri" w:cs="Arial"/>
          <w:bCs/>
          <w:color w:val="000000"/>
          <w:sz w:val="22"/>
          <w:szCs w:val="22"/>
          <w:lang w:val="en-ZA"/>
        </w:rPr>
      </w:r>
      <w:r w:rsidRPr="00691A05">
        <w:rPr>
          <w:rFonts w:ascii="Calibri" w:hAnsi="Calibri" w:cs="Arial"/>
          <w:bCs/>
          <w:color w:val="000000"/>
          <w:sz w:val="22"/>
          <w:szCs w:val="22"/>
          <w:lang w:val="en-ZA"/>
        </w:rPr>
      </w:r>
      <w:commentRangeEnd w:id="26"/>
      <w:r>
        <w:commentReference w:id="26"/>
      </w:r>
    </w:p>
    <w:p w14:paraId="2100025E" w14:textId="77777777" w:rsidR="00C82FCC" w:rsidRPr="00691A05" w:rsidRDefault="00C82FCC">
      <w:commentRangeStart w:id="27"/>
      <w:pPr>
        <w:tabs>
          <w:tab w:val="left" w:pos="7088"/>
          <w:tab w:val="left" w:leader="underscore" w:pos="10206"/>
        </w:tabs>
        <w:autoSpaceDE w:val="0"/>
        <w:spacing w:before="120"/>
        <w:ind w:left="5670"/>
        <w:jc w:val="both"/>
        <w:rPr>
          <w:rFonts w:ascii="Calibri" w:hAnsi="Calibri" w:cs="Arial"/>
          <w:sz w:val="22"/>
          <w:szCs w:val="22"/>
          <w:lang w:val="en-ZA"/>
        </w:rPr>
      </w:pPr>
      <w:r w:rsidRPr="00691A05">
        <w:rPr>
          <w:rFonts w:ascii="Calibri" w:hAnsi="Calibri" w:cs="Arial"/>
          <w:sz w:val="22"/>
          <w:szCs w:val="22"/>
          <w:lang w:val="en-ZA"/>
        </w:rPr>
        <w:t>Address: Unisa Science Campus, Florida, Johannesburg (Attipoe: GJ Gerwel building, C3-028)</w:t>
      </w:r>
      <w:r w:rsidRPr="00691A05">
        <w:rPr>
          <w:rFonts w:ascii="Calibri" w:hAnsi="Calibri" w:cs="Arial"/>
          <w:sz w:val="22"/>
          <w:szCs w:val="22"/>
          <w:lang w:val="en-ZA"/>
        </w:rPr>
      </w:r>
      <w:r w:rsidRPr="00691A05">
        <w:rPr>
          <w:rFonts w:ascii="Calibri" w:hAnsi="Calibri" w:cs="Arial"/>
          <w:sz w:val="22"/>
          <w:szCs w:val="22"/>
          <w:lang w:val="en-ZA"/>
        </w:rPr>
      </w:r>
      <w:commentRangeEnd w:id="27"/>
      <w:r>
        <w:commentReference w:id="27"/>
      </w:r>
    </w:p>
    <w:p w14:paraId="18679D05" w14:textId="77777777" w:rsidR="00C82FCC" w:rsidRPr="00691A05" w:rsidRDefault="00C82FCC">
      <w:pPr>
        <w:tabs>
          <w:tab w:val="left" w:leader="underscore" w:pos="10206"/>
        </w:tabs>
        <w:autoSpaceDE w:val="0"/>
        <w:spacing w:before="240"/>
        <w:ind w:left="2552"/>
        <w:jc w:val="both"/>
        <w:rPr>
          <w:rFonts w:ascii="Calibri" w:hAnsi="Calibri" w:cs="Arial"/>
          <w:sz w:val="22"/>
          <w:szCs w:val="22"/>
          <w:lang w:val="en-ZA"/>
        </w:rPr>
      </w:pPr>
      <w:r w:rsidRPr="00691A05">
        <w:rPr>
          <w:rFonts w:ascii="Calibri" w:hAnsi="Calibri" w:cs="Arial"/>
          <w:sz w:val="22"/>
          <w:szCs w:val="22"/>
          <w:lang w:val="en-ZA"/>
        </w:rPr>
        <w:t xml:space="preserve">E-mail:   </w:t>
      </w:r>
      <w:r w:rsidRPr="00691A05">
        <w:rPr>
          <w:rFonts w:ascii="Calibri" w:hAnsi="Calibri" w:cs="Arial"/>
          <w:sz w:val="22"/>
          <w:szCs w:val="22"/>
          <w:lang w:val="en-ZA"/>
        </w:rPr>
        <w:tab/>
      </w:r>
    </w:p>
    <w:p w14:paraId="59FF7AFB" w14:textId="77777777" w:rsidR="00C82FCC" w:rsidRPr="00691A05" w:rsidRDefault="00C82FCC">
      <w:commentRangeStart w:id="28"/>
      <w:pPr>
        <w:autoSpaceDE w:val="0"/>
        <w:jc w:val="both"/>
        <w:rPr>
          <w:rFonts w:ascii="Calibri" w:hAnsi="Calibri" w:cs="Arial"/>
          <w:sz w:val="22"/>
          <w:szCs w:val="22"/>
          <w:lang w:val="en-ZA"/>
        </w:rPr>
      </w:pPr>
      <w:r>
        <w:t>Postal code: (UNISA Science Campus, Florida)</w:t>
      </w:r>
      <w:commentRangeEnd w:id="28"/>
      <w:r>
        <w:commentReference w:id="28"/>
      </w:r>
    </w:p>
    <w:p w14:paraId="391DCD2F" w14:textId="77777777" w:rsidR="00C82FCC" w:rsidRPr="00691A05" w:rsidRDefault="00C82FCC">
      <w:commentRangeStart w:id="29"/>
      <w:pPr>
        <w:tabs>
          <w:tab w:val="left" w:pos="567"/>
        </w:tabs>
        <w:autoSpaceDE w:val="0"/>
        <w:ind w:left="567" w:hanging="567"/>
        <w:rPr>
          <w:rFonts w:ascii="Calibri" w:hAnsi="Calibri" w:cs="Arial"/>
          <w:b/>
          <w:bCs/>
          <w:sz w:val="22"/>
          <w:szCs w:val="22"/>
          <w:lang w:val="en-ZA"/>
        </w:rPr>
      </w:pPr>
      <w:r>
        <w:t>E-mail: moulladonatien@gmail.com; attipds@unisa.ac.za</w:t>
      </w:r>
      <w:commentRangeEnd w:id="29"/>
      <w:r>
        <w:commentReference w:id="29"/>
      </w:r>
    </w:p>
    <w:p w14:paraId="475545B6" w14:textId="77777777" w:rsidR="00C75538" w:rsidRPr="00691A05" w:rsidRDefault="00C82FCC">
      <w:pPr>
        <w:tabs>
          <w:tab w:val="left" w:pos="567"/>
        </w:tabs>
        <w:autoSpaceDE w:val="0"/>
        <w:ind w:left="567" w:hanging="567"/>
        <w:rPr>
          <w:rFonts w:ascii="Calibri" w:hAnsi="Calibri" w:cs="Arial"/>
          <w:b/>
          <w:bCs/>
          <w:sz w:val="22"/>
          <w:szCs w:val="22"/>
          <w:lang w:val="en-ZA"/>
        </w:rPr>
      </w:pPr>
      <w:r w:rsidRPr="00691A05">
        <w:rPr>
          <w:rFonts w:ascii="Calibri" w:hAnsi="Calibri" w:cs="Arial"/>
          <w:b/>
          <w:bCs/>
          <w:sz w:val="22"/>
          <w:szCs w:val="22"/>
          <w:lang w:val="en-ZA"/>
        </w:rPr>
        <w:t>A9</w:t>
      </w:r>
      <w:r w:rsidRPr="00691A05">
        <w:rPr>
          <w:rFonts w:ascii="Calibri" w:hAnsi="Calibri" w:cs="Arial"/>
          <w:b/>
          <w:bCs/>
          <w:sz w:val="22"/>
          <w:szCs w:val="22"/>
          <w:lang w:val="en-ZA"/>
        </w:rPr>
        <w:tab/>
      </w:r>
      <w:r w:rsidRPr="00691A05">
        <w:rPr>
          <w:rFonts w:ascii="Calibri" w:hAnsi="Calibri" w:cs="Arial"/>
          <w:b/>
          <w:bCs/>
          <w:color w:val="000000"/>
          <w:sz w:val="22"/>
          <w:szCs w:val="22"/>
          <w:lang w:val="en-ZA"/>
        </w:rPr>
        <w:t>Responsibilities</w:t>
      </w:r>
      <w:r w:rsidRPr="00691A05">
        <w:rPr>
          <w:rFonts w:ascii="Calibri" w:hAnsi="Calibri" w:cs="Arial"/>
          <w:b/>
          <w:bCs/>
          <w:sz w:val="22"/>
          <w:szCs w:val="22"/>
          <w:lang w:val="en-ZA"/>
        </w:rPr>
        <w:t xml:space="preserve">:  </w:t>
      </w:r>
    </w:p>
    <w:p w14:paraId="2D603574" w14:textId="77777777" w:rsidR="001B1B4A" w:rsidRPr="00E47D91" w:rsidRDefault="00C75538" w:rsidP="00E47D91">
      <w:pPr>
        <w:tabs>
          <w:tab w:val="left" w:pos="0"/>
        </w:tabs>
        <w:autoSpaceDE w:val="0"/>
        <w:rPr>
          <w:rFonts w:ascii="Calibri" w:hAnsi="Calibri"/>
          <w:sz w:val="22"/>
          <w:szCs w:val="22"/>
        </w:rPr>
      </w:pPr>
      <w:r w:rsidRPr="00691A05">
        <w:rPr>
          <w:rFonts w:ascii="Calibri" w:hAnsi="Calibri" w:cs="Arial"/>
          <w:b/>
          <w:bCs/>
          <w:sz w:val="22"/>
          <w:szCs w:val="22"/>
          <w:lang w:val="en-ZA"/>
        </w:rPr>
        <w:tab/>
      </w:r>
      <w:r w:rsidR="00E47D91">
        <w:rPr>
          <w:rFonts w:ascii="Calibri" w:hAnsi="Calibri" w:cs="Arial"/>
          <w:b/>
          <w:bCs/>
          <w:sz w:val="22"/>
          <w:szCs w:val="22"/>
          <w:lang w:val="en-ZA"/>
        </w:rPr>
        <w:br/>
      </w:r>
      <w:r w:rsidR="001B1B4A" w:rsidRPr="00E47D91">
        <w:rPr>
          <w:rFonts w:ascii="Calibri" w:hAnsi="Calibri"/>
          <w:sz w:val="22"/>
          <w:szCs w:val="22"/>
        </w:rPr>
        <w:t xml:space="preserve">As a co-supervisor, I acknowledge my responsibilities of involvement, alongside the supervisor, in the development of the study and in advising the student on the research design and methodology for implementing the </w:t>
      </w:r>
      <w:r w:rsidR="0048299F">
        <w:rPr>
          <w:rFonts w:ascii="Calibri" w:hAnsi="Calibri"/>
          <w:sz w:val="22"/>
          <w:szCs w:val="22"/>
        </w:rPr>
        <w:t xml:space="preserve">intended </w:t>
      </w:r>
      <w:r w:rsidR="001B1B4A" w:rsidRPr="00E47D91">
        <w:rPr>
          <w:rFonts w:ascii="Calibri" w:hAnsi="Calibri"/>
          <w:sz w:val="22"/>
          <w:szCs w:val="22"/>
        </w:rPr>
        <w:t>empirical research study/</w:t>
      </w:r>
      <w:proofErr w:type="spellStart"/>
      <w:r w:rsidR="001B1B4A" w:rsidRPr="00E47D91">
        <w:rPr>
          <w:rFonts w:ascii="Calibri" w:hAnsi="Calibri"/>
          <w:sz w:val="22"/>
          <w:szCs w:val="22"/>
        </w:rPr>
        <w:t>ies</w:t>
      </w:r>
      <w:proofErr w:type="spellEnd"/>
      <w:r w:rsidR="001B1B4A" w:rsidRPr="00E47D91">
        <w:rPr>
          <w:rFonts w:ascii="Calibri" w:hAnsi="Calibri"/>
          <w:sz w:val="22"/>
          <w:szCs w:val="22"/>
        </w:rPr>
        <w:t xml:space="preserve">. </w:t>
      </w:r>
    </w:p>
    <w:p w14:paraId="5EEF70EA" w14:textId="77777777" w:rsidR="001B1B4A" w:rsidRPr="00E47D91" w:rsidRDefault="001B1B4A" w:rsidP="001B1B4A">
      <w:pPr>
        <w:rPr>
          <w:rFonts w:ascii="Calibri" w:hAnsi="Calibri"/>
          <w:sz w:val="22"/>
          <w:szCs w:val="22"/>
        </w:rPr>
      </w:pPr>
    </w:p>
    <w:p w14:paraId="22CBAFAE" w14:textId="77777777" w:rsidR="001B1B4A" w:rsidRPr="00E47D91" w:rsidRDefault="001B1B4A" w:rsidP="0042144E">
      <w:pPr>
        <w:spacing w:after="80"/>
        <w:rPr>
          <w:rFonts w:ascii="Calibri" w:hAnsi="Calibri" w:cs="Arial"/>
          <w:sz w:val="22"/>
          <w:szCs w:val="22"/>
          <w:lang w:val="en-ZA"/>
        </w:rPr>
      </w:pPr>
      <w:r w:rsidRPr="00E47D91">
        <w:rPr>
          <w:rFonts w:ascii="Calibri" w:hAnsi="Calibri" w:cs="Arial"/>
          <w:sz w:val="22"/>
          <w:szCs w:val="22"/>
          <w:lang w:val="en-ZA"/>
        </w:rPr>
        <w:t xml:space="preserve">I commit myself to return </w:t>
      </w:r>
      <w:r w:rsidR="0048299F">
        <w:rPr>
          <w:rFonts w:ascii="Calibri" w:hAnsi="Calibri" w:cs="Arial"/>
          <w:sz w:val="22"/>
          <w:szCs w:val="22"/>
          <w:lang w:val="en-ZA"/>
        </w:rPr>
        <w:t xml:space="preserve">drafts of the </w:t>
      </w:r>
      <w:r w:rsidR="007F2228">
        <w:rPr>
          <w:rFonts w:ascii="Calibri" w:hAnsi="Calibri" w:cs="Arial"/>
          <w:sz w:val="22"/>
          <w:szCs w:val="22"/>
          <w:lang w:val="en-ZA"/>
        </w:rPr>
        <w:t>documents</w:t>
      </w:r>
      <w:r w:rsidR="0048299F">
        <w:rPr>
          <w:rFonts w:ascii="Calibri" w:hAnsi="Calibri" w:cs="Arial"/>
          <w:sz w:val="22"/>
          <w:szCs w:val="22"/>
          <w:lang w:val="en-ZA"/>
        </w:rPr>
        <w:t xml:space="preserve"> </w:t>
      </w:r>
      <w:r w:rsidRPr="00E47D91">
        <w:rPr>
          <w:rFonts w:ascii="Calibri" w:hAnsi="Calibri" w:cs="Arial"/>
          <w:sz w:val="22"/>
          <w:szCs w:val="22"/>
          <w:lang w:val="en-ZA"/>
        </w:rPr>
        <w:t>submitted by M &amp; D students within 15 working days.  Extensions to the 15-day principle might occur in the cases below</w:t>
      </w:r>
      <w:r w:rsidR="0048299F">
        <w:rPr>
          <w:rFonts w:ascii="Calibri" w:hAnsi="Calibri" w:cs="Arial"/>
          <w:sz w:val="22"/>
          <w:szCs w:val="22"/>
          <w:lang w:val="en-ZA"/>
        </w:rPr>
        <w:t>, in which situations the students would be informed of the anticipated time frame</w:t>
      </w:r>
      <w:r w:rsidR="0048299F" w:rsidRPr="003E3366">
        <w:rPr>
          <w:rFonts w:ascii="Calibri" w:hAnsi="Calibri" w:cs="Arial"/>
          <w:sz w:val="22"/>
          <w:szCs w:val="22"/>
          <w:lang w:val="en-ZA"/>
        </w:rPr>
        <w:t>:</w:t>
      </w:r>
      <w:r w:rsidRPr="00E47D91">
        <w:rPr>
          <w:rFonts w:ascii="Calibri" w:hAnsi="Calibri" w:cs="Arial"/>
          <w:sz w:val="22"/>
          <w:szCs w:val="22"/>
          <w:lang w:val="en-ZA"/>
        </w:rPr>
        <w:t xml:space="preserve"> </w:t>
      </w:r>
    </w:p>
    <w:p w14:paraId="7B1F648C" w14:textId="77777777" w:rsidR="001B1B4A" w:rsidRPr="00E47D91" w:rsidRDefault="001B1B4A" w:rsidP="001B1B4A">
      <w:pPr>
        <w:pStyle w:val="af0"/>
        <w:numPr>
          <w:ilvl w:val="0"/>
          <w:numId w:val="12"/>
        </w:numPr>
        <w:suppressAutoHyphens w:val="0"/>
        <w:spacing w:after="200" w:line="276" w:lineRule="auto"/>
        <w:ind w:left="567" w:hanging="141"/>
        <w:contextualSpacing/>
        <w:rPr>
          <w:rFonts w:ascii="Calibri" w:hAnsi="Calibri" w:cs="Arial"/>
          <w:sz w:val="22"/>
          <w:szCs w:val="22"/>
          <w:lang w:val="en-ZA"/>
        </w:rPr>
      </w:pPr>
      <w:r w:rsidRPr="00E47D91">
        <w:rPr>
          <w:rFonts w:ascii="Calibri" w:hAnsi="Calibri" w:cs="Arial"/>
          <w:sz w:val="22"/>
          <w:szCs w:val="22"/>
          <w:lang w:val="en-ZA"/>
        </w:rPr>
        <w:t xml:space="preserve">When </w:t>
      </w:r>
      <w:r w:rsidR="009B69DC">
        <w:rPr>
          <w:rFonts w:ascii="Calibri" w:hAnsi="Calibri" w:cs="Arial"/>
          <w:sz w:val="22"/>
          <w:szCs w:val="22"/>
          <w:lang w:val="en-ZA"/>
        </w:rPr>
        <w:t>I</w:t>
      </w:r>
      <w:r w:rsidRPr="00E47D91">
        <w:rPr>
          <w:rFonts w:ascii="Calibri" w:hAnsi="Calibri" w:cs="Arial"/>
          <w:sz w:val="22"/>
          <w:szCs w:val="22"/>
          <w:lang w:val="en-ZA"/>
        </w:rPr>
        <w:t xml:space="preserve"> take vacation leave or </w:t>
      </w:r>
      <w:r w:rsidR="009B69DC">
        <w:rPr>
          <w:rFonts w:ascii="Calibri" w:hAnsi="Calibri" w:cs="Arial"/>
          <w:sz w:val="22"/>
          <w:szCs w:val="22"/>
          <w:lang w:val="en-ZA"/>
        </w:rPr>
        <w:t>am on s</w:t>
      </w:r>
      <w:r w:rsidRPr="00E47D91">
        <w:rPr>
          <w:rFonts w:ascii="Calibri" w:hAnsi="Calibri" w:cs="Arial"/>
          <w:sz w:val="22"/>
          <w:szCs w:val="22"/>
          <w:lang w:val="en-ZA"/>
        </w:rPr>
        <w:t>ick leave.</w:t>
      </w:r>
    </w:p>
    <w:p w14:paraId="7E6153DB" w14:textId="77777777" w:rsidR="001B1B4A" w:rsidRDefault="001B1B4A" w:rsidP="001B1B4A">
      <w:pPr>
        <w:pStyle w:val="af0"/>
        <w:numPr>
          <w:ilvl w:val="0"/>
          <w:numId w:val="12"/>
        </w:numPr>
        <w:suppressAutoHyphens w:val="0"/>
        <w:spacing w:after="200" w:line="276" w:lineRule="auto"/>
        <w:ind w:left="567" w:hanging="141"/>
        <w:contextualSpacing/>
        <w:rPr>
          <w:rFonts w:ascii="Calibri" w:hAnsi="Calibri" w:cs="Arial"/>
          <w:sz w:val="22"/>
          <w:szCs w:val="22"/>
          <w:lang w:val="en-ZA"/>
        </w:rPr>
      </w:pPr>
      <w:r w:rsidRPr="00E47D91">
        <w:rPr>
          <w:rFonts w:ascii="Calibri" w:hAnsi="Calibri" w:cs="Arial"/>
          <w:sz w:val="22"/>
          <w:szCs w:val="22"/>
          <w:lang w:val="en-ZA"/>
        </w:rPr>
        <w:t>When I am involved in intensive work situations beyond my control</w:t>
      </w:r>
      <w:r w:rsidR="0042144E">
        <w:rPr>
          <w:rFonts w:ascii="Calibri" w:hAnsi="Calibri" w:cs="Arial"/>
          <w:sz w:val="22"/>
          <w:szCs w:val="22"/>
          <w:lang w:val="en-ZA"/>
        </w:rPr>
        <w:t>.</w:t>
      </w:r>
    </w:p>
    <w:p w14:paraId="76DAE248" w14:textId="77777777" w:rsidR="0042144E" w:rsidRDefault="0042144E" w:rsidP="001B1B4A">
      <w:pPr>
        <w:pStyle w:val="af0"/>
        <w:numPr>
          <w:ilvl w:val="0"/>
          <w:numId w:val="12"/>
        </w:numPr>
        <w:suppressAutoHyphens w:val="0"/>
        <w:spacing w:after="200" w:line="276" w:lineRule="auto"/>
        <w:ind w:left="567" w:hanging="141"/>
        <w:contextualSpacing/>
        <w:rPr>
          <w:rFonts w:ascii="Calibri" w:hAnsi="Calibri" w:cs="Arial"/>
          <w:sz w:val="22"/>
          <w:szCs w:val="22"/>
          <w:lang w:val="en-ZA"/>
        </w:rPr>
      </w:pPr>
      <w:r>
        <w:rPr>
          <w:rFonts w:ascii="Calibri" w:hAnsi="Calibri" w:cs="Arial"/>
          <w:sz w:val="22"/>
          <w:szCs w:val="22"/>
          <w:lang w:val="en-ZA"/>
        </w:rPr>
        <w:t>When both supervisor and co-supervisor read the document in its entirety.</w:t>
      </w:r>
    </w:p>
    <w:p w14:paraId="4627C962" w14:textId="77777777" w:rsidR="001B1B4A" w:rsidRPr="001B1B4A" w:rsidRDefault="001B1B4A" w:rsidP="001B1B4A">
      <w:pPr>
        <w:rPr>
          <w:rFonts w:ascii="Calibri" w:hAnsi="Calibri"/>
          <w:sz w:val="22"/>
          <w:szCs w:val="22"/>
        </w:rPr>
      </w:pPr>
      <w:r w:rsidRPr="001B1B4A">
        <w:rPr>
          <w:rFonts w:ascii="Calibri" w:hAnsi="Calibri"/>
          <w:sz w:val="22"/>
          <w:szCs w:val="22"/>
        </w:rPr>
        <w:lastRenderedPageBreak/>
        <w:t>As co-supervisor, my feedback and comments will be discussed with the supervisor.</w:t>
      </w:r>
      <w:r w:rsidR="00E47D91">
        <w:rPr>
          <w:rFonts w:ascii="Calibri" w:hAnsi="Calibri"/>
          <w:sz w:val="22"/>
          <w:szCs w:val="22"/>
        </w:rPr>
        <w:t xml:space="preserve"> </w:t>
      </w:r>
      <w:r w:rsidRPr="001B1B4A">
        <w:rPr>
          <w:rFonts w:ascii="Calibri" w:hAnsi="Calibri"/>
          <w:sz w:val="22"/>
          <w:szCs w:val="22"/>
        </w:rPr>
        <w:t xml:space="preserve">I agree to attend meetings of the student-supervisor-co-supervisor team </w:t>
      </w:r>
      <w:r w:rsidR="0042144E">
        <w:rPr>
          <w:rFonts w:ascii="Calibri" w:hAnsi="Calibri"/>
          <w:sz w:val="22"/>
          <w:szCs w:val="22"/>
        </w:rPr>
        <w:t xml:space="preserve">as </w:t>
      </w:r>
      <w:r w:rsidR="00E47D91">
        <w:rPr>
          <w:rFonts w:ascii="Calibri" w:hAnsi="Calibri"/>
          <w:sz w:val="22"/>
          <w:szCs w:val="22"/>
        </w:rPr>
        <w:t>required</w:t>
      </w:r>
      <w:r w:rsidRPr="001B1B4A">
        <w:rPr>
          <w:rFonts w:ascii="Calibri" w:hAnsi="Calibri"/>
          <w:sz w:val="22"/>
          <w:szCs w:val="22"/>
        </w:rPr>
        <w:t xml:space="preserve">, acknowledging that the co-supervisor </w:t>
      </w:r>
      <w:r w:rsidR="0042144E">
        <w:rPr>
          <w:rFonts w:ascii="Calibri" w:hAnsi="Calibri"/>
          <w:sz w:val="22"/>
          <w:szCs w:val="22"/>
        </w:rPr>
        <w:t xml:space="preserve">does </w:t>
      </w:r>
      <w:r w:rsidRPr="001B1B4A">
        <w:rPr>
          <w:rFonts w:ascii="Calibri" w:hAnsi="Calibri"/>
          <w:sz w:val="22"/>
          <w:szCs w:val="22"/>
        </w:rPr>
        <w:t xml:space="preserve">not attend all meetings. </w:t>
      </w:r>
    </w:p>
    <w:p w14:paraId="7F659DB9" w14:textId="77777777" w:rsidR="00C82FCC" w:rsidRPr="00484FBD" w:rsidRDefault="00C82FCC">
      <w:pPr>
        <w:tabs>
          <w:tab w:val="left" w:pos="567"/>
        </w:tabs>
        <w:autoSpaceDE w:val="0"/>
        <w:ind w:left="567" w:hanging="567"/>
        <w:rPr>
          <w:rFonts w:ascii="Calibri" w:hAnsi="Calibri" w:cs="Arial"/>
          <w:bCs/>
          <w:sz w:val="22"/>
          <w:szCs w:val="22"/>
          <w:lang w:val="en-ZA"/>
        </w:rPr>
      </w:pPr>
    </w:p>
    <w:p w14:paraId="7860BC56" w14:textId="77777777" w:rsidR="002A49E4" w:rsidRPr="00691A05" w:rsidRDefault="002A49E4">
      <w:pPr>
        <w:rPr>
          <w:rFonts w:ascii="Calibri" w:hAnsi="Calibri"/>
          <w:sz w:val="22"/>
          <w:szCs w:val="22"/>
        </w:rPr>
      </w:pPr>
    </w:p>
    <w:tbl>
      <w:tblPr>
        <w:tblW w:w="0" w:type="auto"/>
        <w:tblInd w:w="-20" w:type="dxa"/>
        <w:tblLayout w:type="fixed"/>
        <w:tblLook w:val="0000" w:firstRow="0" w:lastRow="0" w:firstColumn="0" w:lastColumn="0" w:noHBand="0" w:noVBand="0"/>
      </w:tblPr>
      <w:tblGrid>
        <w:gridCol w:w="9283"/>
      </w:tblGrid>
      <w:tr w:rsidR="00C82FCC" w14:paraId="7E69F4FC" w14:textId="77777777">
        <w:tc>
          <w:tcPr>
            <w:tcW w:w="9283" w:type="dxa"/>
            <w:tcBorders>
              <w:top w:val="single" w:sz="8" w:space="0" w:color="00FFFF"/>
              <w:left w:val="single" w:sz="8" w:space="0" w:color="00FFFF"/>
              <w:bottom w:val="single" w:sz="8" w:space="0" w:color="00FFFF"/>
              <w:right w:val="single" w:sz="8" w:space="0" w:color="00FFFF"/>
            </w:tcBorders>
            <w:shd w:val="clear" w:color="auto" w:fill="B6DDE8"/>
          </w:tcPr>
          <w:p w14:paraId="32263271" w14:textId="77777777" w:rsidR="00C82FCC" w:rsidRDefault="00C82FCC">
            <w:pPr>
              <w:autoSpaceDE w:val="0"/>
              <w:snapToGrid w:val="0"/>
              <w:spacing w:before="40" w:after="40"/>
              <w:jc w:val="center"/>
              <w:rPr>
                <w:rFonts w:ascii="Calibri" w:hAnsi="Calibri" w:cs="Arial"/>
                <w:b/>
                <w:bCs/>
                <w:i/>
                <w:color w:val="000000"/>
                <w:sz w:val="22"/>
                <w:szCs w:val="22"/>
                <w:lang w:val="en-ZA"/>
              </w:rPr>
            </w:pPr>
            <w:r>
              <w:rPr>
                <w:rFonts w:ascii="Calibri" w:hAnsi="Calibri" w:cs="Arial"/>
                <w:b/>
                <w:bCs/>
                <w:i/>
                <w:color w:val="000000"/>
                <w:sz w:val="22"/>
                <w:szCs w:val="22"/>
                <w:lang w:val="en-ZA"/>
              </w:rPr>
              <w:t>EXPECTATIONS</w:t>
            </w:r>
          </w:p>
        </w:tc>
      </w:tr>
    </w:tbl>
    <w:p w14:paraId="41E862E1" w14:textId="77777777" w:rsidR="00C82FCC" w:rsidRPr="00691A05" w:rsidRDefault="00C82FCC">
      <w:pPr>
        <w:autoSpaceDE w:val="0"/>
        <w:jc w:val="both"/>
        <w:rPr>
          <w:rFonts w:ascii="Calibri" w:hAnsi="Calibri"/>
          <w:sz w:val="22"/>
          <w:szCs w:val="22"/>
        </w:rPr>
      </w:pPr>
    </w:p>
    <w:p w14:paraId="0B262AFB" w14:textId="77777777" w:rsidR="00C82FCC" w:rsidRPr="00691A05" w:rsidRDefault="00C82FCC">
      <w:pPr>
        <w:tabs>
          <w:tab w:val="left" w:pos="567"/>
        </w:tabs>
        <w:autoSpaceDE w:val="0"/>
        <w:ind w:left="567" w:hanging="567"/>
        <w:rPr>
          <w:rFonts w:ascii="Calibri" w:hAnsi="Calibri" w:cs="Arial"/>
          <w:b/>
          <w:bCs/>
          <w:sz w:val="22"/>
          <w:szCs w:val="22"/>
          <w:lang w:val="en-ZA"/>
        </w:rPr>
      </w:pPr>
      <w:r w:rsidRPr="00691A05">
        <w:rPr>
          <w:rFonts w:ascii="Calibri" w:hAnsi="Calibri" w:cs="Arial"/>
          <w:b/>
          <w:bCs/>
          <w:sz w:val="22"/>
          <w:szCs w:val="22"/>
          <w:lang w:val="en-ZA"/>
        </w:rPr>
        <w:t>B1</w:t>
      </w:r>
      <w:r w:rsidRPr="00691A05">
        <w:rPr>
          <w:rFonts w:ascii="Calibri" w:hAnsi="Calibri" w:cs="Arial"/>
          <w:b/>
          <w:bCs/>
          <w:sz w:val="22"/>
          <w:szCs w:val="22"/>
          <w:lang w:val="en-ZA"/>
        </w:rPr>
        <w:tab/>
      </w:r>
      <w:r w:rsidRPr="00691A05">
        <w:rPr>
          <w:rFonts w:ascii="Calibri" w:hAnsi="Calibri" w:cs="Arial"/>
          <w:b/>
          <w:bCs/>
          <w:color w:val="000000"/>
          <w:sz w:val="22"/>
          <w:szCs w:val="22"/>
          <w:lang w:val="en-ZA"/>
        </w:rPr>
        <w:t>Supervisor’s</w:t>
      </w:r>
      <w:r w:rsidRPr="00691A05">
        <w:rPr>
          <w:rFonts w:ascii="Calibri" w:hAnsi="Calibri" w:cs="Arial"/>
          <w:b/>
          <w:bCs/>
          <w:sz w:val="22"/>
          <w:szCs w:val="22"/>
          <w:lang w:val="en-ZA"/>
        </w:rPr>
        <w:t xml:space="preserve"> expectations </w:t>
      </w:r>
    </w:p>
    <w:p w14:paraId="524B9F79" w14:textId="77777777" w:rsidR="00C82FCC" w:rsidRPr="00691A05" w:rsidRDefault="00C82FCC">
      <w:pPr>
        <w:autoSpaceDE w:val="0"/>
        <w:jc w:val="both"/>
        <w:rPr>
          <w:rFonts w:ascii="Calibri" w:hAnsi="Calibri" w:cs="Arial"/>
          <w:sz w:val="22"/>
          <w:szCs w:val="22"/>
          <w:lang w:val="en-ZA"/>
        </w:rPr>
      </w:pPr>
      <w:r w:rsidRPr="00691A05">
        <w:rPr>
          <w:rFonts w:ascii="Calibri" w:hAnsi="Calibri" w:cs="Arial"/>
          <w:sz w:val="22"/>
          <w:szCs w:val="22"/>
          <w:lang w:val="en-ZA"/>
        </w:rPr>
        <w:t>The supervisor must set out in as much detail as he/she can what he/she expects of the candidate, including (where relevant) an assessment of the time to be spent on each phase of the project:</w:t>
      </w:r>
    </w:p>
    <w:p w14:paraId="3A31B8F4" w14:textId="77777777" w:rsidR="00E84841" w:rsidRDefault="00C82FCC" w:rsidP="00684E8E">
      <w:pPr>
        <w:rPr>
          <w:rFonts w:ascii="Calibri" w:hAnsi="Calibri" w:cs="Arial"/>
          <w:sz w:val="22"/>
          <w:szCs w:val="22"/>
          <w:lang w:val="en-ZA"/>
        </w:rPr>
      </w:pPr>
      <w:r w:rsidRPr="00691A05">
        <w:rPr>
          <w:rFonts w:ascii="Calibri" w:hAnsi="Calibri" w:cs="Arial"/>
          <w:sz w:val="22"/>
          <w:szCs w:val="22"/>
          <w:lang w:val="en-ZA"/>
        </w:rPr>
        <w:t xml:space="preserve"> </w:t>
      </w:r>
      <w:r w:rsidRPr="00691A05">
        <w:rPr>
          <w:rFonts w:ascii="Calibri" w:hAnsi="Calibri" w:cs="Arial"/>
          <w:sz w:val="22"/>
          <w:szCs w:val="22"/>
          <w:lang w:val="en-ZA"/>
        </w:rPr>
        <w:br/>
      </w:r>
      <w:r w:rsidR="00684E8E" w:rsidRPr="00BF286C">
        <w:rPr>
          <w:rFonts w:ascii="Calibri" w:hAnsi="Calibri" w:cs="Arial"/>
          <w:sz w:val="22"/>
          <w:szCs w:val="22"/>
          <w:lang w:val="en-ZA"/>
        </w:rPr>
        <w:t xml:space="preserve">I expect the candidate to approach </w:t>
      </w:r>
      <w:r w:rsidR="00E84841">
        <w:rPr>
          <w:rFonts w:ascii="Calibri" w:hAnsi="Calibri" w:cs="Arial"/>
          <w:sz w:val="22"/>
          <w:szCs w:val="22"/>
          <w:lang w:val="en-ZA"/>
        </w:rPr>
        <w:t>his/</w:t>
      </w:r>
      <w:r w:rsidR="00684E8E" w:rsidRPr="00BF286C">
        <w:rPr>
          <w:rFonts w:ascii="Calibri" w:hAnsi="Calibri" w:cs="Arial"/>
          <w:sz w:val="22"/>
          <w:szCs w:val="22"/>
          <w:lang w:val="en-ZA"/>
        </w:rPr>
        <w:t xml:space="preserve">her </w:t>
      </w:r>
      <w:r w:rsidR="00066651">
        <w:rPr>
          <w:rFonts w:ascii="Calibri" w:hAnsi="Calibri" w:cs="Arial"/>
          <w:sz w:val="22"/>
          <w:szCs w:val="22"/>
          <w:lang w:val="en-ZA"/>
        </w:rPr>
        <w:t>study</w:t>
      </w:r>
      <w:r w:rsidR="00E84841">
        <w:rPr>
          <w:rFonts w:ascii="Calibri" w:hAnsi="Calibri" w:cs="Arial"/>
          <w:sz w:val="22"/>
          <w:szCs w:val="22"/>
          <w:lang w:val="en-ZA"/>
        </w:rPr>
        <w:t xml:space="preserve"> wi</w:t>
      </w:r>
      <w:r w:rsidR="00684E8E" w:rsidRPr="00BF286C">
        <w:rPr>
          <w:rFonts w:ascii="Calibri" w:hAnsi="Calibri" w:cs="Arial"/>
          <w:sz w:val="22"/>
          <w:szCs w:val="22"/>
          <w:lang w:val="en-ZA"/>
        </w:rPr>
        <w:t xml:space="preserve">th commitment and diligence.  </w:t>
      </w:r>
      <w:r w:rsidR="00BF286C" w:rsidRPr="00BF286C">
        <w:rPr>
          <w:rFonts w:ascii="Calibri" w:hAnsi="Calibri" w:cs="Arial"/>
          <w:sz w:val="22"/>
          <w:szCs w:val="22"/>
          <w:lang w:val="en-ZA"/>
        </w:rPr>
        <w:t>The student</w:t>
      </w:r>
      <w:r w:rsidR="00684E8E" w:rsidRPr="00BF286C">
        <w:rPr>
          <w:rFonts w:ascii="Calibri" w:hAnsi="Calibri" w:cs="Arial"/>
          <w:sz w:val="22"/>
          <w:szCs w:val="22"/>
          <w:lang w:val="en-ZA"/>
        </w:rPr>
        <w:t xml:space="preserve"> must</w:t>
      </w:r>
      <w:r w:rsidR="00684E8E" w:rsidRPr="00BF286C">
        <w:rPr>
          <w:rFonts w:ascii="Calibri" w:hAnsi="Calibri"/>
          <w:sz w:val="22"/>
          <w:szCs w:val="22"/>
        </w:rPr>
        <w:t xml:space="preserve"> show </w:t>
      </w:r>
      <w:r w:rsidR="00684E8E" w:rsidRPr="00BF286C">
        <w:rPr>
          <w:rFonts w:ascii="Calibri" w:hAnsi="Calibri" w:cs="Arial"/>
          <w:sz w:val="22"/>
          <w:szCs w:val="22"/>
          <w:lang w:val="en-ZA"/>
        </w:rPr>
        <w:t xml:space="preserve">initiative and be able to work independently, </w:t>
      </w:r>
      <w:r w:rsidR="00124BAB">
        <w:rPr>
          <w:rFonts w:ascii="Calibri" w:hAnsi="Calibri" w:cs="Arial"/>
          <w:sz w:val="22"/>
          <w:szCs w:val="22"/>
          <w:lang w:val="en-ZA"/>
        </w:rPr>
        <w:t xml:space="preserve">with </w:t>
      </w:r>
      <w:r w:rsidR="00684E8E" w:rsidRPr="00BF286C">
        <w:rPr>
          <w:rFonts w:ascii="Calibri" w:hAnsi="Calibri" w:cs="Arial"/>
          <w:sz w:val="22"/>
          <w:szCs w:val="22"/>
          <w:lang w:val="en-ZA"/>
        </w:rPr>
        <w:t xml:space="preserve">my guidance.   </w:t>
      </w:r>
    </w:p>
    <w:p w14:paraId="209133DF" w14:textId="77777777" w:rsidR="00684E8E" w:rsidRPr="00BF286C" w:rsidRDefault="00684E8E" w:rsidP="00684E8E">
      <w:pPr>
        <w:rPr>
          <w:rFonts w:ascii="Calibri" w:hAnsi="Calibri" w:cs="Arial"/>
          <w:sz w:val="22"/>
          <w:szCs w:val="22"/>
          <w:lang w:val="en-ZA"/>
        </w:rPr>
      </w:pPr>
      <w:r w:rsidRPr="00BF286C">
        <w:rPr>
          <w:rFonts w:ascii="Calibri" w:hAnsi="Calibri" w:cs="Arial"/>
          <w:sz w:val="22"/>
          <w:szCs w:val="22"/>
          <w:lang w:val="en-ZA"/>
        </w:rPr>
        <w:t xml:space="preserve">I expect rigour in the planning, management, and implementation of the research </w:t>
      </w:r>
      <w:r w:rsidR="00E84841">
        <w:rPr>
          <w:rFonts w:ascii="Calibri" w:hAnsi="Calibri" w:cs="Arial"/>
          <w:sz w:val="22"/>
          <w:szCs w:val="22"/>
          <w:lang w:val="en-ZA"/>
        </w:rPr>
        <w:t xml:space="preserve">involved in writing the study </w:t>
      </w:r>
      <w:r w:rsidR="00066651">
        <w:rPr>
          <w:rFonts w:ascii="Calibri" w:hAnsi="Calibri" w:cs="Arial"/>
          <w:sz w:val="22"/>
          <w:szCs w:val="22"/>
          <w:lang w:val="en-ZA"/>
        </w:rPr>
        <w:t xml:space="preserve">both at </w:t>
      </w:r>
      <w:r w:rsidR="00E84841">
        <w:rPr>
          <w:rFonts w:ascii="Calibri" w:hAnsi="Calibri" w:cs="Arial"/>
          <w:sz w:val="22"/>
          <w:szCs w:val="22"/>
          <w:lang w:val="en-ZA"/>
        </w:rPr>
        <w:t>proposal</w:t>
      </w:r>
      <w:r w:rsidR="00066651">
        <w:rPr>
          <w:rFonts w:ascii="Calibri" w:hAnsi="Calibri" w:cs="Arial"/>
          <w:sz w:val="22"/>
          <w:szCs w:val="22"/>
          <w:lang w:val="en-ZA"/>
        </w:rPr>
        <w:t xml:space="preserve"> stage and thesis/dissertation</w:t>
      </w:r>
      <w:r w:rsidRPr="00BF286C">
        <w:rPr>
          <w:rFonts w:ascii="Calibri" w:hAnsi="Calibri" w:cs="Arial"/>
          <w:sz w:val="22"/>
          <w:szCs w:val="22"/>
          <w:lang w:val="en-ZA"/>
        </w:rPr>
        <w:t>.  This includes:</w:t>
      </w:r>
    </w:p>
    <w:p w14:paraId="7D7FB392" w14:textId="77777777" w:rsidR="00130063" w:rsidRDefault="00124BAB" w:rsidP="00E84841">
      <w:pPr>
        <w:pStyle w:val="af0"/>
        <w:numPr>
          <w:ilvl w:val="0"/>
          <w:numId w:val="10"/>
        </w:numPr>
        <w:suppressAutoHyphens w:val="0"/>
        <w:spacing w:after="200" w:line="276" w:lineRule="auto"/>
        <w:contextualSpacing/>
        <w:rPr>
          <w:rFonts w:ascii="Calibri" w:hAnsi="Calibri" w:cs="Arial"/>
          <w:sz w:val="22"/>
          <w:szCs w:val="22"/>
          <w:lang w:val="en-ZA"/>
        </w:rPr>
      </w:pPr>
      <w:r>
        <w:rPr>
          <w:rFonts w:ascii="Calibri" w:hAnsi="Calibri" w:cs="Arial"/>
          <w:sz w:val="22"/>
          <w:szCs w:val="22"/>
          <w:lang w:val="en-ZA"/>
        </w:rPr>
        <w:t>a</w:t>
      </w:r>
      <w:r w:rsidR="00E84841">
        <w:rPr>
          <w:rFonts w:ascii="Calibri" w:hAnsi="Calibri" w:cs="Arial"/>
          <w:sz w:val="22"/>
          <w:szCs w:val="22"/>
          <w:lang w:val="en-ZA"/>
        </w:rPr>
        <w:t xml:space="preserve"> </w:t>
      </w:r>
      <w:r w:rsidR="00684E8E" w:rsidRPr="00BF286C">
        <w:rPr>
          <w:rFonts w:ascii="Calibri" w:hAnsi="Calibri" w:cs="Arial"/>
          <w:sz w:val="22"/>
          <w:szCs w:val="22"/>
          <w:lang w:val="en-ZA"/>
        </w:rPr>
        <w:t>deep literature stud</w:t>
      </w:r>
      <w:r w:rsidR="00E84841">
        <w:rPr>
          <w:rFonts w:ascii="Calibri" w:hAnsi="Calibri" w:cs="Arial"/>
          <w:sz w:val="22"/>
          <w:szCs w:val="22"/>
          <w:lang w:val="en-ZA"/>
        </w:rPr>
        <w:t xml:space="preserve">y </w:t>
      </w:r>
      <w:r w:rsidR="00684E8E" w:rsidRPr="00BF286C">
        <w:rPr>
          <w:rFonts w:ascii="Calibri" w:hAnsi="Calibri" w:cs="Arial"/>
          <w:sz w:val="22"/>
          <w:szCs w:val="22"/>
          <w:lang w:val="en-ZA"/>
        </w:rPr>
        <w:t>in the focus area/s</w:t>
      </w:r>
      <w:r w:rsidR="00E84841">
        <w:rPr>
          <w:rFonts w:ascii="Calibri" w:hAnsi="Calibri" w:cs="Arial"/>
          <w:sz w:val="22"/>
          <w:szCs w:val="22"/>
          <w:lang w:val="en-ZA"/>
        </w:rPr>
        <w:t>;</w:t>
      </w:r>
    </w:p>
    <w:p w14:paraId="2718E5C5" w14:textId="77777777" w:rsidR="00684E8E" w:rsidRPr="00BF286C" w:rsidRDefault="00130063" w:rsidP="00E84841">
      <w:pPr>
        <w:pStyle w:val="af0"/>
        <w:numPr>
          <w:ilvl w:val="0"/>
          <w:numId w:val="10"/>
        </w:numPr>
        <w:suppressAutoHyphens w:val="0"/>
        <w:spacing w:after="200" w:line="276" w:lineRule="auto"/>
        <w:contextualSpacing/>
        <w:rPr>
          <w:rFonts w:ascii="Calibri" w:hAnsi="Calibri" w:cs="Arial"/>
          <w:sz w:val="22"/>
          <w:szCs w:val="22"/>
          <w:lang w:val="en-ZA"/>
        </w:rPr>
      </w:pPr>
      <w:r>
        <w:rPr>
          <w:rFonts w:ascii="Calibri" w:hAnsi="Calibri" w:cs="Arial"/>
          <w:sz w:val="22"/>
          <w:szCs w:val="22"/>
          <w:lang w:val="en-ZA"/>
        </w:rPr>
        <w:t xml:space="preserve">attention to research design and methodology (involving literature studies of research methods) and selection of appropriate approaches; </w:t>
      </w:r>
      <w:r w:rsidR="00684E8E" w:rsidRPr="00BF286C">
        <w:rPr>
          <w:rFonts w:ascii="Calibri" w:hAnsi="Calibri" w:cs="Arial"/>
          <w:sz w:val="22"/>
          <w:szCs w:val="22"/>
          <w:lang w:val="en-ZA"/>
        </w:rPr>
        <w:t xml:space="preserve"> </w:t>
      </w:r>
    </w:p>
    <w:p w14:paraId="0133889E" w14:textId="77777777" w:rsidR="00684E8E" w:rsidRPr="00BF286C" w:rsidRDefault="00684E8E" w:rsidP="00684E8E">
      <w:pPr>
        <w:pStyle w:val="af0"/>
        <w:numPr>
          <w:ilvl w:val="0"/>
          <w:numId w:val="10"/>
        </w:numPr>
        <w:suppressAutoHyphens w:val="0"/>
        <w:spacing w:after="200" w:line="276" w:lineRule="auto"/>
        <w:contextualSpacing/>
        <w:rPr>
          <w:rFonts w:ascii="Calibri" w:hAnsi="Calibri" w:cs="Arial"/>
          <w:sz w:val="22"/>
          <w:szCs w:val="22"/>
          <w:lang w:val="en-ZA"/>
        </w:rPr>
      </w:pPr>
      <w:r w:rsidRPr="00BF286C">
        <w:rPr>
          <w:rFonts w:ascii="Calibri" w:hAnsi="Calibri" w:cs="Arial"/>
          <w:sz w:val="22"/>
          <w:szCs w:val="22"/>
          <w:lang w:val="en-ZA"/>
        </w:rPr>
        <w:t xml:space="preserve">honest and ethical procedures in citations and use of publications;  </w:t>
      </w:r>
    </w:p>
    <w:p w14:paraId="310CC4E7" w14:textId="77777777" w:rsidR="00C00BBB" w:rsidRDefault="00BF286C" w:rsidP="00E84841">
      <w:pPr>
        <w:pStyle w:val="af0"/>
        <w:numPr>
          <w:ilvl w:val="0"/>
          <w:numId w:val="10"/>
        </w:numPr>
        <w:suppressAutoHyphens w:val="0"/>
        <w:spacing w:after="200" w:line="276" w:lineRule="auto"/>
        <w:contextualSpacing/>
        <w:rPr>
          <w:rFonts w:ascii="Calibri" w:hAnsi="Calibri" w:cs="Arial"/>
          <w:sz w:val="22"/>
          <w:szCs w:val="22"/>
          <w:lang w:val="en-ZA"/>
        </w:rPr>
      </w:pPr>
      <w:r>
        <w:rPr>
          <w:rFonts w:ascii="Calibri" w:hAnsi="Calibri" w:cs="Arial"/>
          <w:sz w:val="22"/>
          <w:szCs w:val="22"/>
          <w:lang w:val="en-ZA"/>
        </w:rPr>
        <w:t xml:space="preserve">no </w:t>
      </w:r>
      <w:r w:rsidR="00684E8E" w:rsidRPr="00BF286C">
        <w:rPr>
          <w:rFonts w:ascii="Calibri" w:hAnsi="Calibri" w:cs="Arial"/>
          <w:sz w:val="22"/>
          <w:szCs w:val="22"/>
          <w:lang w:val="en-ZA"/>
        </w:rPr>
        <w:t>plagiarism</w:t>
      </w:r>
      <w:r w:rsidR="00C00BBB">
        <w:rPr>
          <w:rFonts w:ascii="Calibri" w:hAnsi="Calibri" w:cs="Arial"/>
          <w:sz w:val="22"/>
          <w:szCs w:val="22"/>
          <w:lang w:val="en-ZA"/>
        </w:rPr>
        <w:t>;</w:t>
      </w:r>
    </w:p>
    <w:p w14:paraId="51EAB1E7" w14:textId="77777777" w:rsidR="00E84841" w:rsidRDefault="00C00BBB" w:rsidP="00E84841">
      <w:pPr>
        <w:pStyle w:val="af0"/>
        <w:numPr>
          <w:ilvl w:val="0"/>
          <w:numId w:val="10"/>
        </w:numPr>
        <w:suppressAutoHyphens w:val="0"/>
        <w:spacing w:after="200" w:line="276" w:lineRule="auto"/>
        <w:contextualSpacing/>
        <w:rPr>
          <w:rFonts w:ascii="Calibri" w:hAnsi="Calibri" w:cs="Arial"/>
          <w:sz w:val="22"/>
          <w:szCs w:val="22"/>
          <w:lang w:val="en-ZA"/>
        </w:rPr>
      </w:pPr>
      <w:r>
        <w:rPr>
          <w:rFonts w:ascii="Calibri" w:hAnsi="Calibri" w:cs="Arial"/>
          <w:sz w:val="22"/>
          <w:szCs w:val="22"/>
          <w:lang w:val="en-ZA"/>
        </w:rPr>
        <w:t xml:space="preserve">adherence to UNISA’s Ethics Policy.  </w:t>
      </w:r>
      <w:proofErr w:type="gramStart"/>
      <w:r>
        <w:rPr>
          <w:rFonts w:ascii="Calibri" w:hAnsi="Calibri" w:cs="Arial"/>
          <w:sz w:val="22"/>
          <w:szCs w:val="22"/>
          <w:lang w:val="en-ZA"/>
        </w:rPr>
        <w:t>If and when</w:t>
      </w:r>
      <w:proofErr w:type="gramEnd"/>
      <w:r>
        <w:rPr>
          <w:rFonts w:ascii="Calibri" w:hAnsi="Calibri" w:cs="Arial"/>
          <w:sz w:val="22"/>
          <w:szCs w:val="22"/>
          <w:lang w:val="en-ZA"/>
        </w:rPr>
        <w:t xml:space="preserve"> the study proposal </w:t>
      </w:r>
      <w:r w:rsidR="007F2228">
        <w:rPr>
          <w:rFonts w:ascii="Calibri" w:hAnsi="Calibri" w:cs="Arial"/>
          <w:sz w:val="22"/>
          <w:szCs w:val="22"/>
          <w:lang w:val="en-ZA"/>
        </w:rPr>
        <w:t>or later versions of the thesis/dissertation documents are</w:t>
      </w:r>
      <w:r>
        <w:rPr>
          <w:rFonts w:ascii="Calibri" w:hAnsi="Calibri" w:cs="Arial"/>
          <w:sz w:val="22"/>
          <w:szCs w:val="22"/>
          <w:lang w:val="en-ZA"/>
        </w:rPr>
        <w:t xml:space="preserve"> accepted, an ethical clearance application must be submitted to the appropriate Ethical Clearance Subcommittee to conduct the intended research. </w:t>
      </w:r>
      <w:r w:rsidR="007F2228">
        <w:rPr>
          <w:rFonts w:ascii="Calibri" w:hAnsi="Calibri" w:cs="Arial"/>
          <w:sz w:val="22"/>
          <w:szCs w:val="22"/>
          <w:lang w:val="en-ZA"/>
        </w:rPr>
        <w:t xml:space="preserve">No research will be </w:t>
      </w:r>
      <w:r w:rsidR="007C0946">
        <w:rPr>
          <w:rFonts w:ascii="Calibri" w:hAnsi="Calibri" w:cs="Arial"/>
          <w:sz w:val="22"/>
          <w:szCs w:val="22"/>
          <w:lang w:val="en-ZA"/>
        </w:rPr>
        <w:t>accepted</w:t>
      </w:r>
      <w:r w:rsidR="007F2228">
        <w:rPr>
          <w:rFonts w:ascii="Calibri" w:hAnsi="Calibri" w:cs="Arial"/>
          <w:sz w:val="22"/>
          <w:szCs w:val="22"/>
          <w:lang w:val="en-ZA"/>
        </w:rPr>
        <w:t xml:space="preserve"> by the University without </w:t>
      </w:r>
      <w:r w:rsidR="007C0946">
        <w:rPr>
          <w:rFonts w:ascii="Calibri" w:hAnsi="Calibri" w:cs="Arial"/>
          <w:sz w:val="22"/>
          <w:szCs w:val="22"/>
          <w:lang w:val="en-ZA"/>
        </w:rPr>
        <w:t>ethics</w:t>
      </w:r>
      <w:r w:rsidR="007F2228">
        <w:rPr>
          <w:rFonts w:ascii="Calibri" w:hAnsi="Calibri" w:cs="Arial"/>
          <w:sz w:val="22"/>
          <w:szCs w:val="22"/>
          <w:lang w:val="en-ZA"/>
        </w:rPr>
        <w:t xml:space="preserve"> clearance.</w:t>
      </w:r>
    </w:p>
    <w:p w14:paraId="33B7C40C" w14:textId="77777777" w:rsidR="00684E8E" w:rsidRPr="00684E8E" w:rsidRDefault="00684E8E" w:rsidP="00684E8E">
      <w:pPr>
        <w:spacing w:after="80"/>
        <w:rPr>
          <w:rFonts w:ascii="Calibri" w:hAnsi="Calibri" w:cs="Arial"/>
          <w:i/>
          <w:sz w:val="22"/>
          <w:szCs w:val="22"/>
          <w:lang w:val="en-ZA"/>
        </w:rPr>
      </w:pPr>
      <w:r w:rsidRPr="00684E8E">
        <w:rPr>
          <w:rFonts w:ascii="Calibri" w:hAnsi="Calibri" w:cs="Arial"/>
          <w:i/>
          <w:sz w:val="22"/>
          <w:szCs w:val="22"/>
          <w:lang w:val="en-ZA"/>
        </w:rPr>
        <w:t>Communication</w:t>
      </w:r>
    </w:p>
    <w:p w14:paraId="2BE8C957" w14:textId="77777777" w:rsidR="00BF286C" w:rsidRPr="00BF286C" w:rsidRDefault="00BF286C" w:rsidP="00684E8E">
      <w:pPr>
        <w:rPr>
          <w:rFonts w:ascii="Calibri" w:hAnsi="Calibri" w:cs="Arial"/>
          <w:color w:val="FF0000"/>
          <w:sz w:val="22"/>
          <w:szCs w:val="22"/>
          <w:lang w:val="en-ZA"/>
        </w:rPr>
      </w:pPr>
      <w:r w:rsidRPr="00BF286C">
        <w:rPr>
          <w:rFonts w:ascii="Calibri" w:hAnsi="Calibri" w:cs="Arial"/>
          <w:color w:val="FF0000"/>
          <w:sz w:val="22"/>
          <w:szCs w:val="22"/>
          <w:lang w:val="en-ZA"/>
        </w:rPr>
        <w:t>&lt;If student lives close enough&gt;</w:t>
      </w:r>
    </w:p>
    <w:p w14:paraId="1C80E54D" w14:textId="77777777" w:rsidR="00BF286C" w:rsidRPr="00684E8E" w:rsidRDefault="00BF286C" w:rsidP="00BF286C">
      <w:pPr>
        <w:rPr>
          <w:rFonts w:ascii="Calibri" w:hAnsi="Calibri" w:cs="Arial"/>
          <w:sz w:val="22"/>
          <w:szCs w:val="22"/>
          <w:lang w:val="en-ZA"/>
        </w:rPr>
      </w:pPr>
      <w:r>
        <w:rPr>
          <w:rFonts w:ascii="Calibri" w:hAnsi="Calibri" w:cs="Arial"/>
          <w:sz w:val="22"/>
          <w:szCs w:val="22"/>
          <w:lang w:val="en-ZA"/>
        </w:rPr>
        <w:t>The student will arrange for face-to-face meetings month</w:t>
      </w:r>
      <w:r w:rsidR="00E84841">
        <w:rPr>
          <w:rFonts w:ascii="Calibri" w:hAnsi="Calibri" w:cs="Arial"/>
          <w:sz w:val="22"/>
          <w:szCs w:val="22"/>
          <w:lang w:val="en-ZA"/>
        </w:rPr>
        <w:t>ly or as planned</w:t>
      </w:r>
      <w:r>
        <w:rPr>
          <w:rFonts w:ascii="Calibri" w:hAnsi="Calibri" w:cs="Arial"/>
          <w:sz w:val="22"/>
          <w:szCs w:val="22"/>
          <w:lang w:val="en-ZA"/>
        </w:rPr>
        <w:t xml:space="preserve">. The primary </w:t>
      </w:r>
      <w:r w:rsidRPr="00684E8E">
        <w:rPr>
          <w:rFonts w:ascii="Calibri" w:hAnsi="Calibri" w:cs="Arial"/>
          <w:sz w:val="22"/>
          <w:szCs w:val="22"/>
          <w:lang w:val="en-ZA"/>
        </w:rPr>
        <w:t>means of communication will be:</w:t>
      </w:r>
    </w:p>
    <w:p w14:paraId="17E97485" w14:textId="77777777" w:rsidR="00BF286C" w:rsidRDefault="00BF286C" w:rsidP="00BF286C">
      <w:pPr>
        <w:pStyle w:val="af0"/>
        <w:numPr>
          <w:ilvl w:val="0"/>
          <w:numId w:val="11"/>
        </w:numPr>
        <w:suppressAutoHyphens w:val="0"/>
        <w:spacing w:after="200" w:line="276" w:lineRule="auto"/>
        <w:contextualSpacing/>
        <w:rPr>
          <w:rFonts w:ascii="Calibri" w:hAnsi="Calibri" w:cs="Arial"/>
          <w:sz w:val="22"/>
          <w:szCs w:val="22"/>
          <w:lang w:val="en-ZA"/>
        </w:rPr>
      </w:pPr>
      <w:r w:rsidRPr="00684E8E">
        <w:rPr>
          <w:rFonts w:ascii="Calibri" w:hAnsi="Calibri" w:cs="Arial"/>
          <w:sz w:val="22"/>
          <w:szCs w:val="22"/>
          <w:lang w:val="en-ZA"/>
        </w:rPr>
        <w:t xml:space="preserve">e-mail contact as needed, for queries, responses, progress reports and updates. </w:t>
      </w:r>
    </w:p>
    <w:p w14:paraId="7227D8F9" w14:textId="77777777" w:rsidR="00BF286C" w:rsidRPr="00684E8E" w:rsidRDefault="00BF286C" w:rsidP="00BF286C">
      <w:commentRangeStart w:id="30"/>
      <w:pPr>
        <w:pStyle w:val="af0"/>
        <w:numPr>
          <w:ilvl w:val="0"/>
          <w:numId w:val="11"/>
        </w:numPr>
        <w:suppressAutoHyphens w:val="0"/>
        <w:spacing w:after="200" w:line="276" w:lineRule="auto"/>
        <w:contextualSpacing/>
        <w:rPr>
          <w:rFonts w:ascii="Calibri" w:hAnsi="Calibri" w:cs="Arial"/>
          <w:sz w:val="22"/>
          <w:szCs w:val="22"/>
          <w:lang w:val="en-ZA"/>
        </w:rPr>
      </w:pPr>
      <w:r w:rsidRPr="00684E8E">
        <w:rPr>
          <w:rFonts w:ascii="Calibri" w:hAnsi="Calibri" w:cs="Arial"/>
          <w:sz w:val="22"/>
          <w:szCs w:val="22"/>
          <w:lang w:val="en-ZA"/>
        </w:rPr>
        <w:t>(Not applicable — distance student in the Republic of Korea)</w:t>
      </w:r>
      <w:r>
        <w:rPr>
          <w:rFonts w:ascii="Calibri" w:hAnsi="Calibri" w:cs="Arial"/>
          <w:sz w:val="22"/>
          <w:szCs w:val="22"/>
          <w:lang w:val="en-ZA"/>
        </w:rPr>
      </w:r>
      <w:r w:rsidRPr="00684E8E">
        <w:rPr>
          <w:rFonts w:ascii="Calibri" w:hAnsi="Calibri" w:cs="Arial"/>
          <w:sz w:val="22"/>
          <w:szCs w:val="22"/>
          <w:lang w:val="en-ZA"/>
        </w:rPr>
      </w:r>
      <w:commentRangeEnd w:id="30"/>
      <w:r>
        <w:commentReference w:id="30"/>
      </w:r>
    </w:p>
    <w:p w14:paraId="7DBBAD4F" w14:textId="77777777" w:rsidR="00BF286C" w:rsidRPr="00BF286C" w:rsidRDefault="00BF286C" w:rsidP="00684E8E">
      <w:commentRangeStart w:id="31"/>
      <w:pPr>
        <w:rPr>
          <w:rFonts w:ascii="Calibri" w:hAnsi="Calibri" w:cs="Arial"/>
          <w:color w:val="FF0000"/>
          <w:sz w:val="22"/>
          <w:szCs w:val="22"/>
          <w:lang w:val="en-ZA"/>
        </w:rPr>
      </w:pPr>
      <w:r w:rsidRPr="00BF286C">
        <w:rPr>
          <w:rFonts w:ascii="Calibri" w:hAnsi="Calibri" w:cs="Arial"/>
          <w:color w:val="FF0000"/>
          <w:sz w:val="22"/>
          <w:szCs w:val="22"/>
          <w:lang w:val="en-ZA"/>
        </w:rPr>
        <w:t>N/A</w:t>
      </w:r>
      <w:r w:rsidR="00124BAB">
        <w:rPr>
          <w:rFonts w:ascii="Calibri" w:hAnsi="Calibri" w:cs="Arial"/>
          <w:color w:val="FF0000"/>
          <w:sz w:val="22"/>
          <w:szCs w:val="22"/>
          <w:lang w:val="en-ZA"/>
        </w:rPr>
      </w:r>
      <w:r w:rsidRPr="00BF286C">
        <w:rPr>
          <w:rFonts w:ascii="Calibri" w:hAnsi="Calibri" w:cs="Arial"/>
          <w:color w:val="FF0000"/>
          <w:sz w:val="22"/>
          <w:szCs w:val="22"/>
          <w:lang w:val="en-ZA"/>
        </w:rPr>
      </w:r>
      <w:commentRangeEnd w:id="31"/>
      <w:r>
        <w:commentReference w:id="31"/>
      </w:r>
    </w:p>
    <w:p w14:paraId="23F49C6C" w14:textId="77777777" w:rsidR="00684E8E" w:rsidRPr="00684E8E" w:rsidRDefault="00BF286C" w:rsidP="00684E8E">
      <w:commentRangeStart w:id="32"/>
      <w:pPr>
        <w:rPr>
          <w:rFonts w:ascii="Calibri" w:hAnsi="Calibri" w:cs="Arial"/>
          <w:sz w:val="22"/>
          <w:szCs w:val="22"/>
          <w:lang w:val="en-ZA"/>
        </w:rPr>
      </w:pPr>
      <w:r>
        <w:rPr>
          <w:rFonts w:ascii="Calibri" w:hAnsi="Calibri" w:cs="Arial"/>
          <w:sz w:val="22"/>
          <w:szCs w:val="22"/>
          <w:lang w:val="en-ZA"/>
        </w:rPr>
        <w:t>N/A</w:t>
      </w:r>
      <w:r w:rsidR="00684E8E" w:rsidRPr="00684E8E">
        <w:rPr>
          <w:rFonts w:ascii="Calibri" w:hAnsi="Calibri" w:cs="Arial"/>
          <w:sz w:val="22"/>
          <w:szCs w:val="22"/>
          <w:lang w:val="en-ZA"/>
        </w:rPr>
      </w:r>
      <w:r>
        <w:rPr>
          <w:rFonts w:ascii="Calibri" w:hAnsi="Calibri" w:cs="Arial"/>
          <w:sz w:val="22"/>
          <w:szCs w:val="22"/>
          <w:lang w:val="en-ZA"/>
        </w:rPr>
      </w:r>
      <w:r w:rsidR="00684E8E" w:rsidRPr="00684E8E">
        <w:rPr>
          <w:rFonts w:ascii="Calibri" w:hAnsi="Calibri" w:cs="Arial"/>
          <w:sz w:val="22"/>
          <w:szCs w:val="22"/>
          <w:lang w:val="en-ZA"/>
        </w:rPr>
      </w:r>
      <w:r w:rsidR="00E84841">
        <w:rPr>
          <w:rFonts w:ascii="Calibri" w:hAnsi="Calibri" w:cs="Arial"/>
          <w:sz w:val="22"/>
          <w:szCs w:val="22"/>
          <w:lang w:val="en-ZA"/>
        </w:rPr>
      </w:r>
      <w:r w:rsidR="00684E8E" w:rsidRPr="00684E8E">
        <w:rPr>
          <w:rFonts w:ascii="Calibri" w:hAnsi="Calibri" w:cs="Arial"/>
          <w:sz w:val="22"/>
          <w:szCs w:val="22"/>
          <w:lang w:val="en-ZA"/>
        </w:rPr>
      </w:r>
      <w:r>
        <w:rPr>
          <w:rFonts w:ascii="Calibri" w:hAnsi="Calibri" w:cs="Arial"/>
          <w:sz w:val="22"/>
          <w:szCs w:val="22"/>
          <w:lang w:val="en-ZA"/>
        </w:rPr>
      </w:r>
      <w:r w:rsidR="00684E8E" w:rsidRPr="00684E8E">
        <w:rPr>
          <w:rFonts w:ascii="Calibri" w:hAnsi="Calibri" w:cs="Arial"/>
          <w:sz w:val="22"/>
          <w:szCs w:val="22"/>
          <w:lang w:val="en-ZA"/>
        </w:rPr>
      </w:r>
      <w:commentRangeEnd w:id="32"/>
      <w:r>
        <w:commentReference w:id="32"/>
      </w:r>
    </w:p>
    <w:p w14:paraId="7A21A449" w14:textId="77777777" w:rsidR="00684E8E" w:rsidRDefault="00684E8E" w:rsidP="00684E8E">
      <w:commentRangeStart w:id="33"/>
      <w:pPr>
        <w:pStyle w:val="af0"/>
        <w:numPr>
          <w:ilvl w:val="0"/>
          <w:numId w:val="11"/>
        </w:numPr>
        <w:suppressAutoHyphens w:val="0"/>
        <w:spacing w:after="200" w:line="276" w:lineRule="auto"/>
        <w:contextualSpacing/>
        <w:rPr>
          <w:rFonts w:ascii="Calibri" w:hAnsi="Calibri" w:cs="Arial"/>
          <w:sz w:val="22"/>
          <w:szCs w:val="22"/>
          <w:lang w:val="en-ZA"/>
        </w:rPr>
      </w:pPr>
      <w:r w:rsidRPr="00684E8E">
        <w:rPr>
          <w:rFonts w:ascii="Calibri" w:hAnsi="Calibri" w:cs="Arial"/>
          <w:sz w:val="22"/>
          <w:szCs w:val="22"/>
          <w:lang w:val="en-ZA"/>
        </w:rPr>
        <w:t>N/A</w:t>
      </w:r>
      <w:commentRangeEnd w:id="33"/>
      <w:r>
        <w:commentReference w:id="33"/>
      </w:r>
    </w:p>
    <w:p w14:paraId="77A8888A" w14:textId="77777777" w:rsidR="00BF286C" w:rsidRPr="00684E8E" w:rsidRDefault="00BF286C" w:rsidP="00684E8E">
      <w:commentRangeStart w:id="34"/>
      <w:pPr>
        <w:pStyle w:val="af0"/>
        <w:numPr>
          <w:ilvl w:val="0"/>
          <w:numId w:val="11"/>
        </w:numPr>
        <w:suppressAutoHyphens w:val="0"/>
        <w:spacing w:after="200" w:line="276" w:lineRule="auto"/>
        <w:contextualSpacing/>
        <w:rPr>
          <w:rFonts w:ascii="Calibri" w:hAnsi="Calibri" w:cs="Arial"/>
          <w:sz w:val="22"/>
          <w:szCs w:val="22"/>
          <w:lang w:val="en-ZA"/>
        </w:rPr>
      </w:pPr>
      <w:r w:rsidRPr="00684E8E">
        <w:rPr>
          <w:rFonts w:ascii="Calibri" w:hAnsi="Calibri" w:cs="Arial"/>
          <w:sz w:val="22"/>
          <w:szCs w:val="22"/>
          <w:lang w:val="en-ZA"/>
        </w:rPr>
        <w:t>(Applicable — distance student)</w:t>
      </w:r>
      <w:r>
        <w:rPr>
          <w:rFonts w:ascii="Calibri" w:hAnsi="Calibri" w:cs="Arial"/>
          <w:sz w:val="22"/>
          <w:szCs w:val="22"/>
          <w:lang w:val="en-ZA"/>
        </w:rPr>
      </w:r>
      <w:r w:rsidR="00E84841">
        <w:rPr>
          <w:rFonts w:ascii="Calibri" w:hAnsi="Calibri" w:cs="Arial"/>
          <w:sz w:val="22"/>
          <w:szCs w:val="22"/>
          <w:lang w:val="en-ZA"/>
        </w:rPr>
      </w:r>
      <w:r w:rsidRPr="00684E8E">
        <w:rPr>
          <w:rFonts w:ascii="Calibri" w:hAnsi="Calibri" w:cs="Arial"/>
          <w:sz w:val="22"/>
          <w:szCs w:val="22"/>
          <w:lang w:val="en-ZA"/>
        </w:rPr>
      </w:r>
      <w:commentRangeEnd w:id="34"/>
      <w:r>
        <w:commentReference w:id="34"/>
      </w:r>
    </w:p>
    <w:p w14:paraId="178B1870" w14:textId="77777777" w:rsidR="00684E8E" w:rsidRPr="00684E8E" w:rsidRDefault="00684E8E" w:rsidP="00684E8E">
      <w:pPr>
        <w:spacing w:after="80"/>
        <w:rPr>
          <w:rFonts w:ascii="Calibri" w:hAnsi="Calibri" w:cs="Arial"/>
          <w:i/>
          <w:sz w:val="22"/>
          <w:szCs w:val="22"/>
          <w:lang w:val="en-ZA"/>
        </w:rPr>
      </w:pPr>
      <w:r w:rsidRPr="00684E8E">
        <w:rPr>
          <w:rFonts w:ascii="Calibri" w:hAnsi="Calibri" w:cs="Arial"/>
          <w:i/>
          <w:sz w:val="22"/>
          <w:szCs w:val="22"/>
          <w:lang w:val="en-ZA"/>
        </w:rPr>
        <w:t>Plans and schedules</w:t>
      </w:r>
    </w:p>
    <w:p w14:paraId="4E352F5E" w14:textId="77777777" w:rsidR="00BF286C" w:rsidRDefault="0061440C" w:rsidP="00684E8E">
      <w:pPr>
        <w:rPr>
          <w:rFonts w:ascii="Calibri" w:hAnsi="Calibri" w:cs="Arial"/>
          <w:sz w:val="22"/>
          <w:szCs w:val="22"/>
          <w:lang w:val="en-ZA"/>
        </w:rPr>
      </w:pPr>
      <w:r>
        <w:rPr>
          <w:rFonts w:ascii="Calibri" w:hAnsi="Calibri" w:cs="Arial"/>
          <w:sz w:val="22"/>
          <w:szCs w:val="22"/>
          <w:lang w:val="en-ZA"/>
        </w:rPr>
        <w:t xml:space="preserve">The initial phase of </w:t>
      </w:r>
      <w:r w:rsidR="00124BAB">
        <w:rPr>
          <w:rFonts w:ascii="Calibri" w:hAnsi="Calibri" w:cs="Arial"/>
          <w:sz w:val="22"/>
          <w:szCs w:val="22"/>
          <w:lang w:val="en-ZA"/>
        </w:rPr>
        <w:t xml:space="preserve">a </w:t>
      </w:r>
      <w:proofErr w:type="gramStart"/>
      <w:r w:rsidR="00124BAB">
        <w:rPr>
          <w:rFonts w:ascii="Calibri" w:hAnsi="Calibri" w:cs="Arial"/>
          <w:sz w:val="22"/>
          <w:szCs w:val="22"/>
          <w:lang w:val="en-ZA"/>
        </w:rPr>
        <w:t>masters</w:t>
      </w:r>
      <w:proofErr w:type="gramEnd"/>
      <w:r w:rsidR="00124BAB">
        <w:rPr>
          <w:rFonts w:ascii="Calibri" w:hAnsi="Calibri" w:cs="Arial"/>
          <w:sz w:val="22"/>
          <w:szCs w:val="22"/>
          <w:lang w:val="en-ZA"/>
        </w:rPr>
        <w:t xml:space="preserve"> or doctoral degree </w:t>
      </w:r>
      <w:r>
        <w:rPr>
          <w:rFonts w:ascii="Calibri" w:hAnsi="Calibri" w:cs="Arial"/>
          <w:sz w:val="22"/>
          <w:szCs w:val="22"/>
          <w:lang w:val="en-ZA"/>
        </w:rPr>
        <w:t xml:space="preserve">is the completion and acceptance of a research proposal. </w:t>
      </w:r>
      <w:r w:rsidR="00124BAB">
        <w:rPr>
          <w:rFonts w:ascii="Calibri" w:hAnsi="Calibri" w:cs="Arial"/>
          <w:sz w:val="22"/>
          <w:szCs w:val="22"/>
          <w:lang w:val="en-ZA"/>
        </w:rPr>
        <w:t xml:space="preserve"> </w:t>
      </w:r>
      <w:r>
        <w:rPr>
          <w:rFonts w:ascii="Calibri" w:hAnsi="Calibri" w:cs="Arial"/>
          <w:sz w:val="22"/>
          <w:szCs w:val="22"/>
          <w:lang w:val="en-ZA"/>
        </w:rPr>
        <w:t xml:space="preserve">Continuation of supervision </w:t>
      </w:r>
      <w:r w:rsidR="003E3366">
        <w:rPr>
          <w:rFonts w:ascii="Calibri" w:hAnsi="Calibri" w:cs="Arial"/>
          <w:sz w:val="22"/>
          <w:szCs w:val="22"/>
          <w:lang w:val="en-ZA"/>
        </w:rPr>
        <w:t xml:space="preserve">for a full </w:t>
      </w:r>
      <w:r w:rsidR="007C0946">
        <w:rPr>
          <w:rFonts w:ascii="Calibri" w:hAnsi="Calibri" w:cs="Arial"/>
          <w:sz w:val="22"/>
          <w:szCs w:val="22"/>
          <w:lang w:val="en-ZA"/>
        </w:rPr>
        <w:t>thesis/</w:t>
      </w:r>
      <w:r w:rsidR="003E3366">
        <w:rPr>
          <w:rFonts w:ascii="Calibri" w:hAnsi="Calibri" w:cs="Arial"/>
          <w:sz w:val="22"/>
          <w:szCs w:val="22"/>
          <w:lang w:val="en-ZA"/>
        </w:rPr>
        <w:t xml:space="preserve">dissertation </w:t>
      </w:r>
      <w:r>
        <w:rPr>
          <w:rFonts w:ascii="Calibri" w:hAnsi="Calibri" w:cs="Arial"/>
          <w:sz w:val="22"/>
          <w:szCs w:val="22"/>
          <w:lang w:val="en-ZA"/>
        </w:rPr>
        <w:t>is subject to acceptance of the research proposal</w:t>
      </w:r>
      <w:r w:rsidR="00285E19">
        <w:rPr>
          <w:rFonts w:ascii="Calibri" w:hAnsi="Calibri" w:cs="Arial"/>
          <w:sz w:val="22"/>
          <w:szCs w:val="22"/>
          <w:lang w:val="en-ZA"/>
        </w:rPr>
        <w:t xml:space="preserve"> stage of the study</w:t>
      </w:r>
      <w:r>
        <w:rPr>
          <w:rFonts w:ascii="Calibri" w:hAnsi="Calibri" w:cs="Arial"/>
          <w:sz w:val="22"/>
          <w:szCs w:val="22"/>
          <w:lang w:val="en-ZA"/>
        </w:rPr>
        <w:t>.</w:t>
      </w:r>
    </w:p>
    <w:p w14:paraId="69670934" w14:textId="77777777" w:rsidR="00684E8E" w:rsidRPr="00684E8E" w:rsidRDefault="00684E8E" w:rsidP="00684E8E">
      <w:pPr>
        <w:rPr>
          <w:rFonts w:ascii="Calibri" w:hAnsi="Calibri" w:cs="Arial"/>
          <w:sz w:val="22"/>
          <w:szCs w:val="22"/>
          <w:lang w:val="en-ZA"/>
        </w:rPr>
      </w:pPr>
    </w:p>
    <w:p w14:paraId="30D90AD9" w14:textId="77777777" w:rsidR="00E56A3E" w:rsidRDefault="00684E8E" w:rsidP="00684E8E">
      <w:pPr>
        <w:spacing w:after="80"/>
        <w:rPr>
          <w:rFonts w:ascii="Calibri" w:hAnsi="Calibri" w:cs="Arial"/>
          <w:sz w:val="22"/>
          <w:szCs w:val="22"/>
          <w:lang w:val="en-ZA"/>
        </w:rPr>
      </w:pPr>
      <w:r w:rsidRPr="00684E8E">
        <w:rPr>
          <w:rFonts w:ascii="Calibri" w:hAnsi="Calibri" w:cs="Arial"/>
          <w:i/>
          <w:sz w:val="22"/>
          <w:szCs w:val="22"/>
          <w:lang w:val="en-ZA"/>
        </w:rPr>
        <w:t>Expectations regarding submissions of drafts</w:t>
      </w:r>
    </w:p>
    <w:p w14:paraId="11820372" w14:textId="77777777" w:rsidR="00C82FCC" w:rsidRPr="00684E8E" w:rsidRDefault="00684E8E" w:rsidP="00124BAB">
      <w:pPr>
        <w:spacing w:after="80"/>
        <w:rPr>
          <w:rFonts w:ascii="Calibri" w:hAnsi="Calibri" w:cs="Arial"/>
          <w:sz w:val="22"/>
          <w:szCs w:val="22"/>
          <w:lang w:val="en-ZA"/>
        </w:rPr>
      </w:pPr>
      <w:r w:rsidRPr="00684E8E">
        <w:rPr>
          <w:rFonts w:ascii="Calibri" w:hAnsi="Calibri" w:cs="Arial"/>
          <w:sz w:val="22"/>
          <w:szCs w:val="22"/>
          <w:lang w:val="en-ZA"/>
        </w:rPr>
        <w:t xml:space="preserve">Before sending drafts of </w:t>
      </w:r>
      <w:r w:rsidR="00E84841">
        <w:rPr>
          <w:rFonts w:ascii="Calibri" w:hAnsi="Calibri" w:cs="Arial"/>
          <w:sz w:val="22"/>
          <w:szCs w:val="22"/>
          <w:lang w:val="en-ZA"/>
        </w:rPr>
        <w:t xml:space="preserve">the </w:t>
      </w:r>
      <w:r w:rsidR="001B7D8C">
        <w:rPr>
          <w:rFonts w:ascii="Calibri" w:hAnsi="Calibri" w:cs="Arial"/>
          <w:sz w:val="22"/>
          <w:szCs w:val="22"/>
          <w:lang w:val="en-ZA"/>
        </w:rPr>
        <w:t>documents</w:t>
      </w:r>
      <w:r w:rsidRPr="00684E8E">
        <w:rPr>
          <w:rFonts w:ascii="Calibri" w:hAnsi="Calibri" w:cs="Arial"/>
          <w:sz w:val="22"/>
          <w:szCs w:val="22"/>
          <w:lang w:val="en-ZA"/>
        </w:rPr>
        <w:t xml:space="preserve"> to the supervisor, the student should meticulously re-read, check, and reflect</w:t>
      </w:r>
      <w:r w:rsidR="00124BAB">
        <w:rPr>
          <w:rFonts w:ascii="Calibri" w:hAnsi="Calibri" w:cs="Arial"/>
          <w:sz w:val="22"/>
          <w:szCs w:val="22"/>
          <w:lang w:val="en-ZA"/>
        </w:rPr>
        <w:t xml:space="preserve"> on the draft for the purpose of initial </w:t>
      </w:r>
      <w:r w:rsidRPr="00684E8E">
        <w:rPr>
          <w:rFonts w:ascii="Calibri" w:hAnsi="Calibri" w:cs="Arial"/>
          <w:sz w:val="22"/>
          <w:szCs w:val="22"/>
          <w:lang w:val="en-ZA"/>
        </w:rPr>
        <w:t>self-evaluation and self-correction</w:t>
      </w:r>
      <w:r w:rsidR="00E84841">
        <w:rPr>
          <w:rFonts w:ascii="Calibri" w:hAnsi="Calibri" w:cs="Arial"/>
          <w:sz w:val="22"/>
          <w:szCs w:val="22"/>
          <w:lang w:val="en-ZA"/>
        </w:rPr>
        <w:t xml:space="preserve"> of the text</w:t>
      </w:r>
      <w:r w:rsidRPr="00684E8E">
        <w:rPr>
          <w:rFonts w:ascii="Calibri" w:hAnsi="Calibri" w:cs="Arial"/>
          <w:sz w:val="22"/>
          <w:szCs w:val="22"/>
          <w:lang w:val="en-ZA"/>
        </w:rPr>
        <w:t xml:space="preserve">.  Should the supervisor identify a disproportionate number of obvious mistakes, technical errors, </w:t>
      </w:r>
      <w:r w:rsidRPr="00684E8E">
        <w:rPr>
          <w:rFonts w:ascii="Calibri" w:hAnsi="Calibri" w:cs="Arial"/>
          <w:sz w:val="22"/>
          <w:szCs w:val="22"/>
          <w:lang w:val="en-ZA"/>
        </w:rPr>
        <w:lastRenderedPageBreak/>
        <w:t>repetition</w:t>
      </w:r>
      <w:r w:rsidR="00E84841">
        <w:rPr>
          <w:rFonts w:ascii="Calibri" w:hAnsi="Calibri" w:cs="Arial"/>
          <w:sz w:val="22"/>
          <w:szCs w:val="22"/>
          <w:lang w:val="en-ZA"/>
        </w:rPr>
        <w:t xml:space="preserve">, </w:t>
      </w:r>
      <w:r w:rsidRPr="00684E8E">
        <w:rPr>
          <w:rFonts w:ascii="Calibri" w:hAnsi="Calibri" w:cs="Arial"/>
          <w:sz w:val="22"/>
          <w:szCs w:val="22"/>
          <w:lang w:val="en-ZA"/>
        </w:rPr>
        <w:t>etc., the submission will be returned to the student for corrections and re-submission</w:t>
      </w:r>
      <w:r w:rsidR="00124BAB">
        <w:rPr>
          <w:rFonts w:ascii="Calibri" w:hAnsi="Calibri" w:cs="Arial"/>
          <w:sz w:val="22"/>
          <w:szCs w:val="22"/>
          <w:lang w:val="en-ZA"/>
        </w:rPr>
        <w:t xml:space="preserve">, after which the supervisor will </w:t>
      </w:r>
      <w:r w:rsidRPr="00684E8E">
        <w:rPr>
          <w:rFonts w:ascii="Calibri" w:hAnsi="Calibri" w:cs="Arial"/>
          <w:sz w:val="22"/>
          <w:szCs w:val="22"/>
          <w:lang w:val="en-ZA"/>
        </w:rPr>
        <w:t>evaluat</w:t>
      </w:r>
      <w:r w:rsidR="00124BAB">
        <w:rPr>
          <w:rFonts w:ascii="Calibri" w:hAnsi="Calibri" w:cs="Arial"/>
          <w:sz w:val="22"/>
          <w:szCs w:val="22"/>
          <w:lang w:val="en-ZA"/>
        </w:rPr>
        <w:t xml:space="preserve">e the draft </w:t>
      </w:r>
      <w:r w:rsidRPr="00684E8E">
        <w:rPr>
          <w:rFonts w:ascii="Calibri" w:hAnsi="Calibri" w:cs="Arial"/>
          <w:sz w:val="22"/>
          <w:szCs w:val="22"/>
          <w:lang w:val="en-ZA"/>
        </w:rPr>
        <w:t>and provi</w:t>
      </w:r>
      <w:r w:rsidR="00124BAB">
        <w:rPr>
          <w:rFonts w:ascii="Calibri" w:hAnsi="Calibri" w:cs="Arial"/>
          <w:sz w:val="22"/>
          <w:szCs w:val="22"/>
          <w:lang w:val="en-ZA"/>
        </w:rPr>
        <w:t xml:space="preserve">de </w:t>
      </w:r>
      <w:r w:rsidRPr="00684E8E">
        <w:rPr>
          <w:rFonts w:ascii="Calibri" w:hAnsi="Calibri" w:cs="Arial"/>
          <w:sz w:val="22"/>
          <w:szCs w:val="22"/>
          <w:lang w:val="en-ZA"/>
        </w:rPr>
        <w:t>feedback</w:t>
      </w:r>
      <w:r w:rsidR="00124BAB">
        <w:rPr>
          <w:rFonts w:ascii="Calibri" w:hAnsi="Calibri" w:cs="Arial"/>
          <w:sz w:val="22"/>
          <w:szCs w:val="22"/>
          <w:lang w:val="en-ZA"/>
        </w:rPr>
        <w:t>.</w:t>
      </w:r>
      <w:r w:rsidR="001B7D8C">
        <w:rPr>
          <w:rFonts w:ascii="Calibri" w:hAnsi="Calibri" w:cs="Arial"/>
          <w:sz w:val="22"/>
          <w:szCs w:val="22"/>
          <w:lang w:val="en-ZA"/>
        </w:rPr>
        <w:t xml:space="preserve"> The final thesis/dissertation must be language edited by a professional language editor and a certificate (or proof) of language editing be submitted with the document.</w:t>
      </w:r>
    </w:p>
    <w:p w14:paraId="43CAF35F" w14:textId="77777777" w:rsidR="00C00BBB" w:rsidRDefault="00C00BBB" w:rsidP="003D41A8">
      <w:pPr>
        <w:rPr>
          <w:rFonts w:ascii="Calibri" w:hAnsi="Calibri" w:cs="Arial"/>
          <w:b/>
          <w:bCs/>
          <w:sz w:val="22"/>
          <w:szCs w:val="22"/>
          <w:lang w:val="en-ZA"/>
        </w:rPr>
      </w:pPr>
    </w:p>
    <w:p w14:paraId="5BE75DE0" w14:textId="77777777" w:rsidR="003D41A8" w:rsidRDefault="00C82FCC" w:rsidP="003D41A8">
      <w:pPr>
        <w:rPr>
          <w:rFonts w:ascii="Calibri" w:hAnsi="Calibri" w:cs="Arial"/>
          <w:b/>
          <w:bCs/>
          <w:sz w:val="22"/>
          <w:szCs w:val="22"/>
          <w:lang w:val="en-ZA"/>
        </w:rPr>
      </w:pPr>
      <w:r w:rsidRPr="00691A05">
        <w:rPr>
          <w:rFonts w:ascii="Calibri" w:hAnsi="Calibri" w:cs="Arial"/>
          <w:b/>
          <w:bCs/>
          <w:sz w:val="22"/>
          <w:szCs w:val="22"/>
          <w:lang w:val="en-ZA"/>
        </w:rPr>
        <w:t>B2</w:t>
      </w:r>
      <w:r w:rsidRPr="00691A05">
        <w:rPr>
          <w:rFonts w:ascii="Calibri" w:hAnsi="Calibri" w:cs="Arial"/>
          <w:b/>
          <w:bCs/>
          <w:sz w:val="22"/>
          <w:szCs w:val="22"/>
          <w:lang w:val="en-ZA"/>
        </w:rPr>
        <w:tab/>
      </w:r>
      <w:r w:rsidRPr="00691A05">
        <w:rPr>
          <w:rFonts w:ascii="Calibri" w:hAnsi="Calibri" w:cs="Arial"/>
          <w:b/>
          <w:bCs/>
          <w:color w:val="000000"/>
          <w:sz w:val="22"/>
          <w:szCs w:val="22"/>
          <w:lang w:val="en-ZA"/>
        </w:rPr>
        <w:t>Supervisor’s</w:t>
      </w:r>
      <w:r w:rsidRPr="00691A05">
        <w:rPr>
          <w:rFonts w:ascii="Calibri" w:hAnsi="Calibri" w:cs="Arial"/>
          <w:b/>
          <w:bCs/>
          <w:sz w:val="22"/>
          <w:szCs w:val="22"/>
          <w:lang w:val="en-ZA"/>
        </w:rPr>
        <w:t xml:space="preserve"> plans and commitments</w:t>
      </w:r>
      <w:r w:rsidR="003D41A8">
        <w:rPr>
          <w:rFonts w:ascii="Calibri" w:hAnsi="Calibri" w:cs="Arial"/>
          <w:b/>
          <w:bCs/>
          <w:sz w:val="22"/>
          <w:szCs w:val="22"/>
          <w:lang w:val="en-ZA"/>
        </w:rPr>
        <w:t xml:space="preserve"> for the study </w:t>
      </w:r>
    </w:p>
    <w:p w14:paraId="56093676" w14:textId="77777777" w:rsidR="00124BAB" w:rsidRDefault="00124BAB" w:rsidP="003D41A8">
      <w:pPr>
        <w:rPr>
          <w:rFonts w:ascii="Calibri" w:hAnsi="Calibri" w:cs="Arial"/>
          <w:sz w:val="22"/>
          <w:szCs w:val="22"/>
          <w:lang w:val="en-ZA"/>
        </w:rPr>
      </w:pPr>
    </w:p>
    <w:p w14:paraId="3A7B2FC6" w14:textId="77777777" w:rsidR="00A258B9" w:rsidRDefault="00A258B9" w:rsidP="003D41A8">
      <w:pPr>
        <w:rPr>
          <w:rFonts w:ascii="Calibri" w:hAnsi="Calibri" w:cs="Arial"/>
          <w:sz w:val="22"/>
          <w:szCs w:val="22"/>
          <w:lang w:val="en-ZA"/>
        </w:rPr>
      </w:pPr>
      <w:r>
        <w:rPr>
          <w:rFonts w:ascii="Calibri" w:hAnsi="Calibri" w:cs="Arial"/>
          <w:sz w:val="22"/>
          <w:szCs w:val="22"/>
          <w:lang w:val="en-ZA"/>
        </w:rPr>
        <w:t>2.1</w:t>
      </w:r>
      <w:r>
        <w:rPr>
          <w:rFonts w:ascii="Calibri" w:hAnsi="Calibri" w:cs="Arial"/>
          <w:sz w:val="22"/>
          <w:szCs w:val="22"/>
          <w:lang w:val="en-ZA"/>
        </w:rPr>
        <w:tab/>
        <w:t xml:space="preserve">The </w:t>
      </w:r>
      <w:r w:rsidRPr="00A258B9">
        <w:rPr>
          <w:rFonts w:ascii="Calibri" w:hAnsi="Calibri" w:cs="Arial"/>
          <w:b/>
          <w:sz w:val="22"/>
          <w:szCs w:val="22"/>
          <w:lang w:val="en-ZA"/>
        </w:rPr>
        <w:t>supervisor</w:t>
      </w:r>
      <w:r>
        <w:rPr>
          <w:rFonts w:ascii="Calibri" w:hAnsi="Calibri" w:cs="Arial"/>
          <w:sz w:val="22"/>
          <w:szCs w:val="22"/>
          <w:lang w:val="en-ZA"/>
        </w:rPr>
        <w:t xml:space="preserve"> must set out his/her plans for providing – </w:t>
      </w:r>
    </w:p>
    <w:p w14:paraId="22E48FC8" w14:textId="77777777" w:rsidR="00124BAB" w:rsidRDefault="00124BAB">
      <w:pPr>
        <w:numPr>
          <w:ilvl w:val="0"/>
          <w:numId w:val="3"/>
        </w:numPr>
        <w:tabs>
          <w:tab w:val="left" w:pos="851"/>
        </w:tabs>
        <w:autoSpaceDE w:val="0"/>
        <w:spacing w:before="120"/>
        <w:ind w:left="850" w:hanging="425"/>
        <w:jc w:val="both"/>
        <w:rPr>
          <w:rFonts w:ascii="Calibri" w:hAnsi="Calibri" w:cs="Arial"/>
          <w:sz w:val="22"/>
          <w:szCs w:val="22"/>
          <w:lang w:val="en-ZA"/>
        </w:rPr>
      </w:pPr>
      <w:r>
        <w:rPr>
          <w:rFonts w:ascii="Calibri" w:hAnsi="Calibri" w:cs="Arial"/>
          <w:sz w:val="22"/>
          <w:szCs w:val="22"/>
          <w:lang w:val="en-ZA"/>
        </w:rPr>
        <w:t>supervision</w:t>
      </w:r>
    </w:p>
    <w:p w14:paraId="356C9EC2" w14:textId="77777777" w:rsidR="00124BAB" w:rsidRDefault="00124BAB" w:rsidP="00124BAB">
      <w:pPr>
        <w:tabs>
          <w:tab w:val="left" w:pos="851"/>
        </w:tabs>
        <w:autoSpaceDE w:val="0"/>
        <w:spacing w:before="120"/>
        <w:ind w:left="425"/>
        <w:jc w:val="both"/>
        <w:rPr>
          <w:rFonts w:ascii="Calibri" w:hAnsi="Calibri" w:cs="Arial"/>
          <w:sz w:val="22"/>
          <w:szCs w:val="22"/>
          <w:lang w:val="en-ZA"/>
        </w:rPr>
      </w:pPr>
      <w:r>
        <w:rPr>
          <w:rFonts w:ascii="Calibri" w:hAnsi="Calibri" w:cs="Arial"/>
          <w:sz w:val="22"/>
          <w:szCs w:val="22"/>
          <w:lang w:val="en-ZA"/>
        </w:rPr>
        <w:t xml:space="preserve">See </w:t>
      </w:r>
      <w:r w:rsidRPr="00124BAB">
        <w:rPr>
          <w:rFonts w:ascii="Calibri" w:hAnsi="Calibri" w:cs="Arial"/>
          <w:b/>
          <w:sz w:val="22"/>
          <w:szCs w:val="22"/>
          <w:lang w:val="en-ZA"/>
        </w:rPr>
        <w:t>Section A7</w:t>
      </w:r>
      <w:r>
        <w:rPr>
          <w:rFonts w:ascii="Calibri" w:hAnsi="Calibri" w:cs="Arial"/>
          <w:sz w:val="22"/>
          <w:szCs w:val="22"/>
          <w:lang w:val="en-ZA"/>
        </w:rPr>
        <w:t xml:space="preserve"> above.</w:t>
      </w:r>
    </w:p>
    <w:p w14:paraId="23134DAC" w14:textId="77777777" w:rsidR="00A258B9" w:rsidRDefault="00A258B9" w:rsidP="00124BAB">
      <w:pPr>
        <w:tabs>
          <w:tab w:val="left" w:pos="851"/>
        </w:tabs>
        <w:autoSpaceDE w:val="0"/>
        <w:spacing w:before="120"/>
        <w:ind w:left="425"/>
        <w:jc w:val="both"/>
        <w:rPr>
          <w:rFonts w:ascii="Calibri" w:hAnsi="Calibri" w:cs="Arial"/>
          <w:sz w:val="22"/>
          <w:szCs w:val="22"/>
          <w:lang w:val="en-ZA"/>
        </w:rPr>
      </w:pPr>
    </w:p>
    <w:p w14:paraId="3697871E" w14:textId="77777777" w:rsidR="00C82FCC" w:rsidRPr="00691A05" w:rsidRDefault="00C82FCC">
      <w:pPr>
        <w:numPr>
          <w:ilvl w:val="0"/>
          <w:numId w:val="3"/>
        </w:numPr>
        <w:tabs>
          <w:tab w:val="left" w:pos="851"/>
        </w:tabs>
        <w:autoSpaceDE w:val="0"/>
        <w:spacing w:before="120"/>
        <w:ind w:left="850" w:hanging="425"/>
        <w:jc w:val="both"/>
        <w:rPr>
          <w:rFonts w:ascii="Calibri" w:hAnsi="Calibri" w:cs="Arial"/>
          <w:sz w:val="22"/>
          <w:szCs w:val="22"/>
          <w:lang w:val="en-ZA"/>
        </w:rPr>
      </w:pPr>
      <w:r w:rsidRPr="00691A05">
        <w:rPr>
          <w:rFonts w:ascii="Calibri" w:hAnsi="Calibri" w:cs="Arial"/>
          <w:sz w:val="22"/>
          <w:szCs w:val="22"/>
          <w:lang w:val="en-ZA"/>
        </w:rPr>
        <w:t xml:space="preserve">financial support where applicable (for example in cases where the supervisor and the student are involved in a research group or funded research project; see </w:t>
      </w:r>
      <w:r w:rsidRPr="00C00BBB">
        <w:rPr>
          <w:rFonts w:ascii="Calibri" w:hAnsi="Calibri" w:cs="Arial"/>
          <w:b/>
          <w:sz w:val="22"/>
          <w:szCs w:val="22"/>
          <w:lang w:val="en-ZA"/>
        </w:rPr>
        <w:t xml:space="preserve">B3 </w:t>
      </w:r>
      <w:r w:rsidRPr="00691A05">
        <w:rPr>
          <w:rFonts w:ascii="Calibri" w:hAnsi="Calibri" w:cs="Arial"/>
          <w:sz w:val="22"/>
          <w:szCs w:val="22"/>
          <w:lang w:val="en-ZA"/>
        </w:rPr>
        <w:t>for detail)</w:t>
      </w:r>
    </w:p>
    <w:p w14:paraId="6E27563F" w14:textId="77777777" w:rsidR="006F1322" w:rsidRPr="00484FBD" w:rsidRDefault="006F1322" w:rsidP="00124BAB">
      <w:pPr>
        <w:tabs>
          <w:tab w:val="left" w:pos="851"/>
        </w:tabs>
        <w:autoSpaceDE w:val="0"/>
        <w:spacing w:before="120"/>
        <w:ind w:left="425"/>
        <w:jc w:val="both"/>
        <w:rPr>
          <w:rFonts w:ascii="Calibri" w:hAnsi="Calibri" w:cs="Arial"/>
          <w:sz w:val="22"/>
          <w:szCs w:val="22"/>
          <w:lang w:val="en-ZA"/>
        </w:rPr>
      </w:pPr>
    </w:p>
    <w:p w14:paraId="7624B29C" w14:textId="77777777" w:rsidR="00F65F18" w:rsidRPr="00691A05" w:rsidRDefault="00C82FCC" w:rsidP="00F65F18">
      <w:pPr>
        <w:numPr>
          <w:ilvl w:val="0"/>
          <w:numId w:val="3"/>
        </w:numPr>
        <w:tabs>
          <w:tab w:val="left" w:pos="851"/>
        </w:tabs>
        <w:autoSpaceDE w:val="0"/>
        <w:spacing w:before="120"/>
        <w:rPr>
          <w:rFonts w:ascii="Calibri" w:hAnsi="Calibri" w:cs="Arial"/>
          <w:sz w:val="22"/>
          <w:szCs w:val="22"/>
          <w:lang w:val="en-ZA"/>
        </w:rPr>
      </w:pPr>
      <w:r w:rsidRPr="00691A05">
        <w:rPr>
          <w:rFonts w:ascii="Calibri" w:hAnsi="Calibri" w:cs="Arial"/>
          <w:sz w:val="22"/>
          <w:szCs w:val="22"/>
          <w:lang w:val="en-ZA"/>
        </w:rPr>
        <w:t>project finance, space, equipment, technology needs and operating costs</w:t>
      </w:r>
    </w:p>
    <w:p w14:paraId="78E4F119" w14:textId="77777777" w:rsidR="00F65F18" w:rsidRPr="00691A05" w:rsidRDefault="00F65F18" w:rsidP="00124BAB">
      <w:pPr>
        <w:tabs>
          <w:tab w:val="left" w:pos="851"/>
        </w:tabs>
        <w:autoSpaceDE w:val="0"/>
        <w:spacing w:before="120"/>
        <w:ind w:left="360"/>
        <w:rPr>
          <w:rFonts w:ascii="Calibri" w:hAnsi="Calibri" w:cs="Arial"/>
          <w:sz w:val="22"/>
          <w:szCs w:val="22"/>
          <w:lang w:val="en-ZA"/>
        </w:rPr>
      </w:pPr>
    </w:p>
    <w:p w14:paraId="0202319D" w14:textId="77777777" w:rsidR="00C82FCC" w:rsidRPr="00691A05" w:rsidRDefault="00C82FCC">
      <w:pPr>
        <w:tabs>
          <w:tab w:val="left" w:pos="851"/>
        </w:tabs>
        <w:autoSpaceDE w:val="0"/>
        <w:spacing w:before="120"/>
        <w:ind w:left="850" w:hanging="425"/>
        <w:jc w:val="both"/>
        <w:rPr>
          <w:rFonts w:ascii="Calibri" w:hAnsi="Calibri" w:cs="Arial"/>
          <w:sz w:val="22"/>
          <w:szCs w:val="22"/>
          <w:lang w:val="en-ZA"/>
        </w:rPr>
      </w:pPr>
      <w:r w:rsidRPr="00691A05">
        <w:rPr>
          <w:rFonts w:ascii="Calibri" w:hAnsi="Calibri" w:cs="Arial"/>
          <w:sz w:val="22"/>
          <w:szCs w:val="22"/>
          <w:lang w:val="en-ZA"/>
        </w:rPr>
        <w:t>(d)</w:t>
      </w:r>
      <w:r w:rsidRPr="00691A05">
        <w:rPr>
          <w:rFonts w:ascii="Calibri" w:hAnsi="Calibri" w:cs="Arial"/>
          <w:sz w:val="22"/>
          <w:szCs w:val="22"/>
          <w:lang w:val="en-ZA"/>
        </w:rPr>
        <w:tab/>
        <w:t>travel and/or publication support</w:t>
      </w:r>
      <w:r w:rsidRPr="00691A05">
        <w:rPr>
          <w:rFonts w:ascii="Calibri" w:hAnsi="Calibri" w:cs="Arial"/>
          <w:sz w:val="22"/>
          <w:szCs w:val="22"/>
          <w:lang w:val="en-ZA"/>
        </w:rPr>
        <w:tab/>
      </w:r>
    </w:p>
    <w:p w14:paraId="29360C4F" w14:textId="77777777" w:rsidR="00BF22F3" w:rsidRPr="00484FBD" w:rsidRDefault="00BF22F3" w:rsidP="00124BAB">
      <w:pPr>
        <w:tabs>
          <w:tab w:val="left" w:pos="851"/>
        </w:tabs>
        <w:autoSpaceDE w:val="0"/>
        <w:spacing w:before="120"/>
        <w:jc w:val="both"/>
        <w:rPr>
          <w:rFonts w:ascii="Calibri" w:hAnsi="Calibri" w:cs="Arial"/>
          <w:sz w:val="22"/>
          <w:szCs w:val="22"/>
          <w:lang w:val="en-ZA"/>
        </w:rPr>
      </w:pPr>
    </w:p>
    <w:p w14:paraId="1982F5FD" w14:textId="77777777" w:rsidR="00C82FCC" w:rsidRPr="00691A05" w:rsidRDefault="00C82FCC">
      <w:pPr>
        <w:tabs>
          <w:tab w:val="left" w:pos="567"/>
        </w:tabs>
        <w:autoSpaceDE w:val="0"/>
        <w:ind w:left="567" w:hanging="567"/>
        <w:rPr>
          <w:rFonts w:ascii="Calibri" w:hAnsi="Calibri" w:cs="Arial"/>
          <w:sz w:val="22"/>
          <w:szCs w:val="22"/>
          <w:lang w:val="en-ZA"/>
        </w:rPr>
      </w:pPr>
      <w:r w:rsidRPr="00691A05">
        <w:rPr>
          <w:rFonts w:ascii="Calibri" w:hAnsi="Calibri" w:cs="Arial"/>
          <w:sz w:val="22"/>
          <w:szCs w:val="22"/>
          <w:lang w:val="en-ZA"/>
        </w:rPr>
        <w:t>2.2</w:t>
      </w:r>
      <w:r w:rsidRPr="00691A05">
        <w:rPr>
          <w:rFonts w:ascii="Calibri" w:hAnsi="Calibri" w:cs="Arial"/>
          <w:sz w:val="22"/>
          <w:szCs w:val="22"/>
          <w:lang w:val="en-ZA"/>
        </w:rPr>
        <w:tab/>
      </w:r>
      <w:r w:rsidRPr="00691A05">
        <w:rPr>
          <w:rFonts w:ascii="Calibri" w:hAnsi="Calibri" w:cs="Arial"/>
          <w:b/>
          <w:bCs/>
          <w:color w:val="000000"/>
          <w:sz w:val="22"/>
          <w:szCs w:val="22"/>
          <w:lang w:val="en-ZA"/>
        </w:rPr>
        <w:t>Supervision</w:t>
      </w:r>
      <w:r w:rsidRPr="00691A05">
        <w:rPr>
          <w:rFonts w:ascii="Calibri" w:hAnsi="Calibri" w:cs="Arial"/>
          <w:sz w:val="22"/>
          <w:szCs w:val="22"/>
          <w:lang w:val="en-ZA"/>
        </w:rPr>
        <w:t xml:space="preserve"> arrangements </w:t>
      </w:r>
    </w:p>
    <w:p w14:paraId="5023B9BC" w14:textId="77777777" w:rsidR="002A49E4" w:rsidRPr="00691A05" w:rsidRDefault="002A49E4" w:rsidP="002A49E4">
      <w:pPr>
        <w:tabs>
          <w:tab w:val="left" w:pos="993"/>
        </w:tabs>
        <w:autoSpaceDE w:val="0"/>
        <w:ind w:left="993"/>
        <w:jc w:val="both"/>
        <w:rPr>
          <w:rFonts w:ascii="Calibri" w:hAnsi="Calibri" w:cs="Arial"/>
          <w:sz w:val="22"/>
          <w:szCs w:val="22"/>
          <w:lang w:val="en-ZA"/>
        </w:rPr>
      </w:pPr>
    </w:p>
    <w:p w14:paraId="05993E70" w14:textId="77777777" w:rsidR="00C82FCC" w:rsidRPr="00691A05" w:rsidRDefault="00C82FCC">
      <w:pPr>
        <w:numPr>
          <w:ilvl w:val="0"/>
          <w:numId w:val="5"/>
        </w:numPr>
        <w:tabs>
          <w:tab w:val="left" w:pos="993"/>
        </w:tabs>
        <w:autoSpaceDE w:val="0"/>
        <w:ind w:left="993" w:hanging="426"/>
        <w:jc w:val="both"/>
        <w:rPr>
          <w:rFonts w:ascii="Calibri" w:hAnsi="Calibri" w:cs="Arial"/>
          <w:sz w:val="22"/>
          <w:szCs w:val="22"/>
          <w:lang w:val="en-ZA"/>
        </w:rPr>
      </w:pPr>
      <w:r w:rsidRPr="00691A05">
        <w:rPr>
          <w:rFonts w:ascii="Calibri" w:hAnsi="Calibri" w:cs="Arial"/>
          <w:sz w:val="22"/>
          <w:szCs w:val="22"/>
          <w:lang w:val="en-ZA"/>
        </w:rPr>
        <w:t xml:space="preserve">Expected absence of supervisor(s) on leave/sabbaticals (giving arrangements for supervision if away for more than 2 months in any one year) during the next 3 years: </w:t>
      </w:r>
    </w:p>
    <w:p w14:paraId="62FCF9B2" w14:textId="77777777" w:rsidR="00F65F18" w:rsidRPr="00691A05" w:rsidRDefault="00F65F18">
      <w:pPr>
        <w:tabs>
          <w:tab w:val="left" w:pos="993"/>
        </w:tabs>
        <w:autoSpaceDE w:val="0"/>
        <w:ind w:left="993" w:hanging="426"/>
        <w:jc w:val="both"/>
        <w:rPr>
          <w:rFonts w:ascii="Calibri" w:hAnsi="Calibri" w:cs="Arial"/>
          <w:sz w:val="22"/>
          <w:szCs w:val="22"/>
          <w:lang w:val="en-ZA"/>
        </w:rPr>
      </w:pPr>
    </w:p>
    <w:p w14:paraId="1E04058C" w14:textId="77777777" w:rsidR="00C82FCC" w:rsidRPr="00691A05" w:rsidRDefault="00C82FCC">
      <w:pPr>
        <w:tabs>
          <w:tab w:val="left" w:pos="993"/>
        </w:tabs>
        <w:autoSpaceDE w:val="0"/>
        <w:ind w:left="993" w:hanging="426"/>
        <w:jc w:val="both"/>
        <w:rPr>
          <w:rFonts w:ascii="Calibri" w:hAnsi="Calibri" w:cs="Arial"/>
          <w:sz w:val="22"/>
          <w:szCs w:val="22"/>
          <w:lang w:val="en-ZA"/>
        </w:rPr>
      </w:pPr>
      <w:r w:rsidRPr="00691A05">
        <w:rPr>
          <w:rFonts w:ascii="Calibri" w:hAnsi="Calibri" w:cs="Arial"/>
          <w:sz w:val="22"/>
          <w:szCs w:val="22"/>
          <w:lang w:val="en-ZA"/>
        </w:rPr>
        <w:t>(b)</w:t>
      </w:r>
      <w:r w:rsidRPr="00691A05">
        <w:rPr>
          <w:rFonts w:ascii="Calibri" w:hAnsi="Calibri" w:cs="Arial"/>
          <w:sz w:val="22"/>
          <w:szCs w:val="22"/>
          <w:lang w:val="en-ZA"/>
        </w:rPr>
        <w:tab/>
        <w:t>Field work:</w:t>
      </w:r>
      <w:r w:rsidRPr="00691A05">
        <w:rPr>
          <w:rFonts w:ascii="Calibri" w:hAnsi="Calibri" w:cs="Arial"/>
          <w:sz w:val="22"/>
          <w:szCs w:val="22"/>
          <w:lang w:val="en-ZA"/>
        </w:rPr>
        <w:tab/>
      </w:r>
    </w:p>
    <w:p w14:paraId="1B558435" w14:textId="77777777" w:rsidR="00BF22F3" w:rsidRPr="00691A05" w:rsidRDefault="002A49E4" w:rsidP="0061440C">
      <w:pPr>
        <w:tabs>
          <w:tab w:val="left" w:pos="851"/>
        </w:tabs>
        <w:autoSpaceDE w:val="0"/>
        <w:spacing w:before="120"/>
        <w:ind w:left="850"/>
        <w:jc w:val="both"/>
        <w:rPr>
          <w:rFonts w:ascii="Calibri" w:hAnsi="Calibri" w:cs="Arial"/>
          <w:sz w:val="22"/>
          <w:szCs w:val="22"/>
          <w:lang w:val="en-ZA"/>
        </w:rPr>
      </w:pPr>
      <w:r w:rsidRPr="00691A05">
        <w:rPr>
          <w:rFonts w:ascii="Calibri" w:hAnsi="Calibri" w:cs="Arial"/>
          <w:b/>
          <w:sz w:val="22"/>
          <w:szCs w:val="22"/>
          <w:lang w:val="en-ZA"/>
        </w:rPr>
        <w:t xml:space="preserve">  </w:t>
      </w:r>
    </w:p>
    <w:p w14:paraId="3ABDAF82" w14:textId="77777777" w:rsidR="00C82FCC" w:rsidRDefault="00C82FCC">
      <w:pPr>
        <w:tabs>
          <w:tab w:val="left" w:pos="993"/>
        </w:tabs>
        <w:autoSpaceDE w:val="0"/>
        <w:ind w:left="993" w:hanging="426"/>
        <w:rPr>
          <w:rFonts w:ascii="Calibri" w:hAnsi="Calibri" w:cs="Arial"/>
          <w:sz w:val="22"/>
          <w:szCs w:val="22"/>
          <w:lang w:val="en-ZA"/>
        </w:rPr>
      </w:pPr>
      <w:r w:rsidRPr="00691A05">
        <w:rPr>
          <w:rFonts w:ascii="Calibri" w:hAnsi="Calibri" w:cs="Arial"/>
          <w:sz w:val="22"/>
          <w:szCs w:val="22"/>
          <w:lang w:val="en-ZA"/>
        </w:rPr>
        <w:t>(c)</w:t>
      </w:r>
      <w:r w:rsidRPr="00691A05">
        <w:rPr>
          <w:rFonts w:ascii="Calibri" w:hAnsi="Calibri" w:cs="Arial"/>
          <w:sz w:val="22"/>
          <w:szCs w:val="22"/>
          <w:lang w:val="en-ZA"/>
        </w:rPr>
        <w:tab/>
        <w:t>Laboratory work:</w:t>
      </w:r>
      <w:r w:rsidRPr="00691A05">
        <w:rPr>
          <w:rFonts w:ascii="Calibri" w:hAnsi="Calibri" w:cs="Arial"/>
          <w:sz w:val="22"/>
          <w:szCs w:val="22"/>
          <w:lang w:val="en-ZA"/>
        </w:rPr>
        <w:tab/>
      </w:r>
    </w:p>
    <w:p w14:paraId="1A02E84B" w14:textId="77777777" w:rsidR="00C82FCC" w:rsidRPr="00691A05" w:rsidRDefault="00C82FCC" w:rsidP="00A258B9">
      <w:pPr>
        <w:tabs>
          <w:tab w:val="left" w:pos="993"/>
        </w:tabs>
        <w:autoSpaceDE w:val="0"/>
        <w:ind w:left="993" w:hanging="426"/>
        <w:rPr>
          <w:rFonts w:ascii="Calibri" w:hAnsi="Calibri" w:cs="Arial"/>
          <w:sz w:val="22"/>
          <w:szCs w:val="22"/>
          <w:lang w:val="en-ZA"/>
        </w:rPr>
      </w:pPr>
    </w:p>
    <w:p w14:paraId="7C964575" w14:textId="77777777" w:rsidR="002A49E4" w:rsidRPr="003E3366" w:rsidRDefault="00C82FCC" w:rsidP="003E3366">
      <w:pPr>
        <w:pStyle w:val="af0"/>
        <w:numPr>
          <w:ilvl w:val="0"/>
          <w:numId w:val="18"/>
        </w:numPr>
        <w:tabs>
          <w:tab w:val="left" w:pos="993"/>
        </w:tabs>
        <w:autoSpaceDE w:val="0"/>
        <w:rPr>
          <w:rFonts w:ascii="Calibri" w:hAnsi="Calibri" w:cs="Arial"/>
          <w:b/>
          <w:sz w:val="22"/>
          <w:szCs w:val="22"/>
          <w:lang w:val="en-ZA"/>
        </w:rPr>
      </w:pPr>
      <w:r w:rsidRPr="003E3366">
        <w:rPr>
          <w:rFonts w:ascii="Calibri" w:hAnsi="Calibri" w:cs="Arial"/>
          <w:sz w:val="22"/>
          <w:szCs w:val="22"/>
          <w:lang w:val="en-ZA"/>
        </w:rPr>
        <w:t xml:space="preserve">Courses and classes </w:t>
      </w:r>
    </w:p>
    <w:p w14:paraId="2BF38CE5" w14:textId="77777777" w:rsidR="0093077E" w:rsidRDefault="0093077E" w:rsidP="002A49E4">
      <w:pPr>
        <w:tabs>
          <w:tab w:val="left" w:pos="993"/>
        </w:tabs>
        <w:autoSpaceDE w:val="0"/>
        <w:ind w:left="720"/>
        <w:rPr>
          <w:rFonts w:ascii="Calibri" w:hAnsi="Calibri" w:cs="Arial"/>
          <w:b/>
          <w:sz w:val="22"/>
          <w:szCs w:val="22"/>
          <w:lang w:val="en-ZA"/>
        </w:rPr>
      </w:pPr>
    </w:p>
    <w:p w14:paraId="3970FC8B" w14:textId="77777777" w:rsidR="002F040A" w:rsidRPr="00691A05" w:rsidRDefault="002F040A" w:rsidP="0061440C">
      <w:pPr>
        <w:tabs>
          <w:tab w:val="left" w:pos="993"/>
        </w:tabs>
        <w:autoSpaceDE w:val="0"/>
        <w:ind w:left="1080"/>
        <w:rPr>
          <w:rFonts w:ascii="Calibri" w:hAnsi="Calibri" w:cs="Arial"/>
          <w:sz w:val="22"/>
          <w:szCs w:val="22"/>
          <w:lang w:val="en-ZA"/>
        </w:rPr>
      </w:pPr>
    </w:p>
    <w:p w14:paraId="3E9521AF" w14:textId="77777777" w:rsidR="002A49E4" w:rsidRPr="003E3366" w:rsidRDefault="00C82FCC" w:rsidP="003E3366">
      <w:pPr>
        <w:pStyle w:val="af0"/>
        <w:numPr>
          <w:ilvl w:val="0"/>
          <w:numId w:val="18"/>
        </w:numPr>
        <w:tabs>
          <w:tab w:val="left" w:pos="993"/>
        </w:tabs>
        <w:autoSpaceDE w:val="0"/>
        <w:rPr>
          <w:rFonts w:ascii="Calibri" w:hAnsi="Calibri" w:cs="Arial"/>
          <w:sz w:val="22"/>
          <w:szCs w:val="22"/>
          <w:lang w:val="en-ZA"/>
        </w:rPr>
      </w:pPr>
      <w:r w:rsidRPr="003E3366">
        <w:rPr>
          <w:rFonts w:ascii="Calibri" w:hAnsi="Calibri" w:cs="Arial"/>
          <w:sz w:val="22"/>
          <w:szCs w:val="22"/>
          <w:lang w:val="en-ZA"/>
        </w:rPr>
        <w:t xml:space="preserve">Training needs if any   </w:t>
      </w:r>
      <w:r w:rsidR="007A581D" w:rsidRPr="003E3366">
        <w:rPr>
          <w:rFonts w:ascii="Calibri" w:hAnsi="Calibri" w:cs="Arial"/>
          <w:sz w:val="22"/>
          <w:szCs w:val="22"/>
          <w:lang w:val="en-ZA"/>
        </w:rPr>
        <w:t xml:space="preserve"> </w:t>
      </w:r>
    </w:p>
    <w:p w14:paraId="7A3A1176" w14:textId="77777777" w:rsidR="0093077E" w:rsidRPr="00691A05" w:rsidRDefault="002A49E4" w:rsidP="002A49E4">
      <w:pPr>
        <w:tabs>
          <w:tab w:val="left" w:pos="993"/>
        </w:tabs>
        <w:autoSpaceDE w:val="0"/>
        <w:ind w:left="993" w:hanging="426"/>
        <w:rPr>
          <w:rFonts w:ascii="Calibri" w:hAnsi="Calibri" w:cs="Arial"/>
          <w:b/>
          <w:sz w:val="22"/>
          <w:szCs w:val="22"/>
          <w:lang w:val="en-ZA"/>
        </w:rPr>
      </w:pPr>
      <w:r w:rsidRPr="00691A05">
        <w:rPr>
          <w:rFonts w:ascii="Calibri" w:hAnsi="Calibri" w:cs="Arial"/>
          <w:b/>
          <w:sz w:val="22"/>
          <w:szCs w:val="22"/>
          <w:lang w:val="en-ZA"/>
        </w:rPr>
        <w:t xml:space="preserve">   </w:t>
      </w:r>
    </w:p>
    <w:p w14:paraId="20BCC25F" w14:textId="77777777" w:rsidR="004A1643" w:rsidRDefault="00BC44E0" w:rsidP="002A49E4">
      <w:pPr>
        <w:tabs>
          <w:tab w:val="left" w:pos="993"/>
        </w:tabs>
        <w:autoSpaceDE w:val="0"/>
        <w:ind w:left="993" w:hanging="426"/>
        <w:rPr>
          <w:rFonts w:ascii="Calibri" w:hAnsi="Calibri" w:cs="Arial"/>
          <w:sz w:val="22"/>
          <w:szCs w:val="22"/>
          <w:lang w:val="en-ZA"/>
        </w:rPr>
      </w:pPr>
      <w:r w:rsidRPr="00120ED8">
        <w:rPr>
          <w:rFonts w:ascii="Calibri" w:hAnsi="Calibri" w:cs="Arial"/>
          <w:sz w:val="22"/>
          <w:szCs w:val="22"/>
          <w:lang w:val="en-ZA"/>
        </w:rPr>
        <w:t xml:space="preserve">  </w:t>
      </w:r>
    </w:p>
    <w:tbl>
      <w:tblPr>
        <w:tblW w:w="0" w:type="auto"/>
        <w:tblInd w:w="-20" w:type="dxa"/>
        <w:tblLayout w:type="fixed"/>
        <w:tblLook w:val="0000" w:firstRow="0" w:lastRow="0" w:firstColumn="0" w:lastColumn="0" w:noHBand="0" w:noVBand="0"/>
      </w:tblPr>
      <w:tblGrid>
        <w:gridCol w:w="9283"/>
      </w:tblGrid>
      <w:tr w:rsidR="00C82FCC" w14:paraId="43ACC082" w14:textId="77777777">
        <w:tc>
          <w:tcPr>
            <w:tcW w:w="9283" w:type="dxa"/>
            <w:tcBorders>
              <w:top w:val="single" w:sz="8" w:space="0" w:color="00FFFF"/>
              <w:left w:val="single" w:sz="8" w:space="0" w:color="00FFFF"/>
              <w:bottom w:val="single" w:sz="8" w:space="0" w:color="00FFFF"/>
              <w:right w:val="single" w:sz="8" w:space="0" w:color="00FFFF"/>
            </w:tcBorders>
            <w:shd w:val="clear" w:color="auto" w:fill="B6DDE8"/>
          </w:tcPr>
          <w:p w14:paraId="04797C93" w14:textId="77777777" w:rsidR="00C82FCC" w:rsidRDefault="003460F1">
            <w:pPr>
              <w:autoSpaceDE w:val="0"/>
              <w:snapToGrid w:val="0"/>
              <w:spacing w:before="40" w:after="40"/>
              <w:jc w:val="center"/>
              <w:rPr>
                <w:rFonts w:ascii="Calibri" w:hAnsi="Calibri" w:cs="Arial"/>
                <w:b/>
                <w:bCs/>
                <w:i/>
                <w:sz w:val="22"/>
                <w:szCs w:val="22"/>
                <w:lang w:val="en-ZA"/>
              </w:rPr>
            </w:pPr>
            <w:r>
              <w:br w:type="page"/>
            </w:r>
            <w:r>
              <w:br w:type="page"/>
            </w:r>
            <w:r w:rsidR="004A1643">
              <w:rPr>
                <w:rFonts w:ascii="Calibri" w:hAnsi="Calibri" w:cs="Arial"/>
                <w:sz w:val="22"/>
                <w:szCs w:val="22"/>
                <w:lang w:val="en-ZA"/>
              </w:rPr>
              <w:br w:type="page"/>
            </w:r>
            <w:r w:rsidR="0093077E">
              <w:rPr>
                <w:rFonts w:ascii="Calibri" w:hAnsi="Calibri" w:cs="Arial"/>
                <w:b/>
                <w:bCs/>
                <w:sz w:val="22"/>
                <w:szCs w:val="22"/>
                <w:lang w:val="en-ZA"/>
              </w:rPr>
              <w:br w:type="page"/>
            </w:r>
            <w:r w:rsidR="00C82FCC">
              <w:rPr>
                <w:rFonts w:ascii="Calibri" w:hAnsi="Calibri" w:cs="Arial"/>
                <w:b/>
                <w:bCs/>
                <w:i/>
                <w:sz w:val="22"/>
                <w:szCs w:val="22"/>
                <w:lang w:val="en-ZA"/>
              </w:rPr>
              <w:t>FUNDING</w:t>
            </w:r>
            <w:r w:rsidR="00C82FCC">
              <w:rPr>
                <w:rFonts w:ascii="Calibri" w:hAnsi="Calibri" w:cs="Arial"/>
                <w:b/>
                <w:bCs/>
                <w:sz w:val="22"/>
                <w:szCs w:val="22"/>
                <w:lang w:val="en-ZA"/>
              </w:rPr>
              <w:t xml:space="preserve"> </w:t>
            </w:r>
            <w:r w:rsidR="00C82FCC">
              <w:rPr>
                <w:rFonts w:ascii="Calibri" w:hAnsi="Calibri" w:cs="Arial"/>
                <w:b/>
                <w:bCs/>
                <w:i/>
                <w:sz w:val="22"/>
                <w:szCs w:val="22"/>
                <w:lang w:val="en-ZA"/>
              </w:rPr>
              <w:t>PLANS</w:t>
            </w:r>
          </w:p>
        </w:tc>
      </w:tr>
    </w:tbl>
    <w:p w14:paraId="55622267" w14:textId="77777777" w:rsidR="00C82FCC" w:rsidRPr="00691A05" w:rsidRDefault="00C82FCC">
      <w:pPr>
        <w:autoSpaceDE w:val="0"/>
        <w:jc w:val="both"/>
        <w:rPr>
          <w:rFonts w:ascii="Calibri" w:hAnsi="Calibri"/>
          <w:sz w:val="22"/>
          <w:szCs w:val="22"/>
        </w:rPr>
      </w:pPr>
    </w:p>
    <w:p w14:paraId="30CEA7D4" w14:textId="77777777" w:rsidR="00C82FCC" w:rsidRPr="00691A05" w:rsidRDefault="00C82FCC">
      <w:pPr>
        <w:tabs>
          <w:tab w:val="left" w:pos="567"/>
        </w:tabs>
        <w:autoSpaceDE w:val="0"/>
        <w:ind w:left="567" w:hanging="567"/>
        <w:rPr>
          <w:rFonts w:ascii="Calibri" w:hAnsi="Calibri" w:cs="Arial"/>
          <w:sz w:val="22"/>
          <w:szCs w:val="22"/>
          <w:lang w:val="en-ZA"/>
        </w:rPr>
      </w:pPr>
      <w:r w:rsidRPr="00691A05">
        <w:rPr>
          <w:rFonts w:ascii="Calibri" w:hAnsi="Calibri" w:cs="Arial"/>
          <w:b/>
          <w:bCs/>
          <w:sz w:val="22"/>
          <w:szCs w:val="22"/>
          <w:lang w:val="en-ZA"/>
        </w:rPr>
        <w:t>B3</w:t>
      </w:r>
      <w:r w:rsidRPr="00691A05">
        <w:rPr>
          <w:rFonts w:ascii="Calibri" w:hAnsi="Calibri" w:cs="Arial"/>
          <w:b/>
          <w:bCs/>
          <w:sz w:val="22"/>
          <w:szCs w:val="22"/>
          <w:lang w:val="en-ZA"/>
        </w:rPr>
        <w:tab/>
      </w:r>
      <w:r w:rsidRPr="00691A05">
        <w:rPr>
          <w:rFonts w:ascii="Calibri" w:hAnsi="Calibri" w:cs="Arial"/>
          <w:b/>
          <w:bCs/>
          <w:color w:val="000000"/>
          <w:sz w:val="22"/>
          <w:szCs w:val="22"/>
          <w:lang w:val="en-ZA"/>
        </w:rPr>
        <w:t>Specify</w:t>
      </w:r>
      <w:r w:rsidRPr="00691A05">
        <w:rPr>
          <w:rFonts w:ascii="Calibri" w:hAnsi="Calibri" w:cs="Arial"/>
          <w:sz w:val="22"/>
          <w:szCs w:val="22"/>
          <w:lang w:val="en-ZA"/>
        </w:rPr>
        <w:t xml:space="preserve"> all approved financial assistance to support this study, and if necessary, how these funds are to be used.</w:t>
      </w:r>
    </w:p>
    <w:p w14:paraId="030944C3" w14:textId="77777777" w:rsidR="00C82FCC" w:rsidRDefault="00C82FCC">
      <w:pPr>
        <w:autoSpaceDE w:val="0"/>
        <w:jc w:val="both"/>
        <w:rPr>
          <w:rFonts w:ascii="Calibri" w:hAnsi="Calibri" w:cs="Arial"/>
          <w:sz w:val="22"/>
          <w:szCs w:val="22"/>
          <w:lang w:val="en-ZA"/>
        </w:rPr>
      </w:pPr>
    </w:p>
    <w:p w14:paraId="159FB107" w14:textId="77777777" w:rsidR="003460F1" w:rsidRDefault="003460F1"/>
    <w:p w14:paraId="2A571843" w14:textId="77777777" w:rsidR="002A7FFD" w:rsidRDefault="002A7FFD">
      <w:pPr>
        <w:suppressAutoHyphens w:val="0"/>
      </w:pPr>
      <w:r>
        <w:br w:type="page"/>
      </w:r>
    </w:p>
    <w:p w14:paraId="6A4A8E17" w14:textId="77777777" w:rsidR="0061440C" w:rsidRDefault="0061440C"/>
    <w:tbl>
      <w:tblPr>
        <w:tblW w:w="0" w:type="auto"/>
        <w:tblInd w:w="-20" w:type="dxa"/>
        <w:tblLayout w:type="fixed"/>
        <w:tblLook w:val="0000" w:firstRow="0" w:lastRow="0" w:firstColumn="0" w:lastColumn="0" w:noHBand="0" w:noVBand="0"/>
      </w:tblPr>
      <w:tblGrid>
        <w:gridCol w:w="9283"/>
      </w:tblGrid>
      <w:tr w:rsidR="00C82FCC" w14:paraId="50535F8C" w14:textId="77777777">
        <w:tc>
          <w:tcPr>
            <w:tcW w:w="9283" w:type="dxa"/>
            <w:tcBorders>
              <w:top w:val="single" w:sz="8" w:space="0" w:color="00FFFF"/>
              <w:left w:val="single" w:sz="8" w:space="0" w:color="00FFFF"/>
              <w:bottom w:val="single" w:sz="8" w:space="0" w:color="00FFFF"/>
              <w:right w:val="single" w:sz="8" w:space="0" w:color="00FFFF"/>
            </w:tcBorders>
            <w:shd w:val="clear" w:color="auto" w:fill="B6DDE8"/>
          </w:tcPr>
          <w:p w14:paraId="4939FAB2" w14:textId="77777777" w:rsidR="00C82FCC" w:rsidRDefault="003460F1">
            <w:pPr>
              <w:autoSpaceDE w:val="0"/>
              <w:snapToGrid w:val="0"/>
              <w:spacing w:before="40" w:after="40"/>
              <w:jc w:val="center"/>
              <w:rPr>
                <w:rFonts w:ascii="Calibri" w:hAnsi="Calibri" w:cs="Arial"/>
                <w:b/>
                <w:bCs/>
                <w:i/>
                <w:color w:val="000000"/>
                <w:sz w:val="22"/>
                <w:szCs w:val="22"/>
                <w:lang w:val="en-ZA"/>
              </w:rPr>
            </w:pPr>
            <w:r>
              <w:rPr>
                <w:rFonts w:ascii="Calibri" w:hAnsi="Calibri" w:cs="Arial"/>
                <w:color w:val="000000"/>
                <w:sz w:val="22"/>
                <w:szCs w:val="22"/>
                <w:lang w:val="en-ZA"/>
              </w:rPr>
              <w:br w:type="page"/>
            </w:r>
            <w:r w:rsidR="00C82FCC">
              <w:rPr>
                <w:rFonts w:ascii="Calibri" w:hAnsi="Calibri" w:cs="Arial"/>
                <w:b/>
                <w:bCs/>
                <w:i/>
                <w:color w:val="000000"/>
                <w:sz w:val="22"/>
                <w:szCs w:val="22"/>
                <w:lang w:val="en-ZA"/>
              </w:rPr>
              <w:t>THE CANDIDATE’S EXPECTATIONS</w:t>
            </w:r>
          </w:p>
        </w:tc>
      </w:tr>
    </w:tbl>
    <w:p w14:paraId="29855261" w14:textId="77777777" w:rsidR="00C82FCC" w:rsidRPr="00691A05" w:rsidRDefault="00C82FCC">
      <w:commentRangeStart w:id="35"/>
      <w:pPr>
        <w:autoSpaceDE w:val="0"/>
        <w:jc w:val="both"/>
        <w:rPr>
          <w:rFonts w:ascii="Calibri" w:hAnsi="Calibri"/>
          <w:sz w:val="22"/>
          <w:szCs w:val="22"/>
        </w:rPr>
      </w:pPr>
      <w:r>
        <w:t>None / not applicable (no approved financial assistance specified for this study).</w:t>
      </w:r>
      <w:commentRangeEnd w:id="35"/>
      <w:r>
        <w:commentReference w:id="35"/>
      </w:r>
    </w:p>
    <w:p w14:paraId="7AB628E1" w14:textId="77777777" w:rsidR="00C82FCC" w:rsidRPr="00691A05" w:rsidRDefault="00C82FCC">
      <w:pPr>
        <w:tabs>
          <w:tab w:val="left" w:pos="567"/>
        </w:tabs>
        <w:autoSpaceDE w:val="0"/>
        <w:ind w:left="567" w:hanging="567"/>
        <w:rPr>
          <w:rFonts w:ascii="Calibri" w:hAnsi="Calibri" w:cs="Arial"/>
          <w:color w:val="000000"/>
          <w:sz w:val="22"/>
          <w:szCs w:val="22"/>
          <w:lang w:val="en-ZA"/>
        </w:rPr>
      </w:pPr>
      <w:r w:rsidRPr="00691A05">
        <w:rPr>
          <w:rFonts w:ascii="Calibri" w:hAnsi="Calibri" w:cs="Arial"/>
          <w:b/>
          <w:bCs/>
          <w:color w:val="000000"/>
          <w:sz w:val="22"/>
          <w:szCs w:val="22"/>
          <w:lang w:val="en-ZA"/>
        </w:rPr>
        <w:t xml:space="preserve">B4.1 </w:t>
      </w:r>
      <w:r w:rsidRPr="00691A05">
        <w:rPr>
          <w:rFonts w:ascii="Calibri" w:hAnsi="Calibri" w:cs="Arial"/>
          <w:color w:val="000000"/>
          <w:sz w:val="22"/>
          <w:szCs w:val="22"/>
          <w:lang w:val="en-ZA"/>
        </w:rPr>
        <w:t xml:space="preserve">The candidate must set out in as much detail as he/she can and what he/she expects of the supervisor especially giving attention to access to research facilities.  </w:t>
      </w:r>
    </w:p>
    <w:p w14:paraId="394B312E" w14:textId="77777777" w:rsidR="00C82FCC" w:rsidRDefault="00C82FCC" w:rsidP="00567EFE">
      <w:pPr>
        <w:tabs>
          <w:tab w:val="left" w:pos="567"/>
        </w:tabs>
        <w:autoSpaceDE w:val="0"/>
        <w:rPr>
          <w:rFonts w:ascii="Calibri" w:hAnsi="Calibri"/>
          <w:sz w:val="22"/>
          <w:szCs w:val="22"/>
        </w:rPr>
      </w:pPr>
    </w:p>
    <w:p w14:paraId="14AA8BDA" w14:textId="77777777" w:rsidR="00BE3A16" w:rsidRPr="0076351D" w:rsidRDefault="0061440C" w:rsidP="0076351D">
      <w:pPr>
        <w:tabs>
          <w:tab w:val="left" w:pos="567"/>
        </w:tabs>
        <w:autoSpaceDE w:val="0"/>
        <w:rPr>
          <w:rFonts w:ascii="Calibri" w:hAnsi="Calibri"/>
          <w:color w:val="00B050"/>
          <w:sz w:val="22"/>
          <w:szCs w:val="22"/>
        </w:rPr>
      </w:pPr>
      <w:r w:rsidRPr="0076351D">
        <w:rPr>
          <w:rFonts w:ascii="Calibri" w:hAnsi="Calibri"/>
          <w:color w:val="00B050"/>
          <w:sz w:val="22"/>
          <w:szCs w:val="22"/>
        </w:rPr>
        <w:t>&lt;</w:t>
      </w:r>
      <w:r w:rsidR="00130063" w:rsidRPr="0076351D">
        <w:rPr>
          <w:rFonts w:ascii="Calibri" w:hAnsi="Calibri"/>
          <w:color w:val="00B050"/>
          <w:sz w:val="22"/>
          <w:szCs w:val="22"/>
        </w:rPr>
        <w:t>T</w:t>
      </w:r>
      <w:r w:rsidR="001A44DC" w:rsidRPr="0076351D">
        <w:rPr>
          <w:rFonts w:ascii="Calibri" w:hAnsi="Calibri"/>
          <w:color w:val="00B050"/>
          <w:sz w:val="22"/>
          <w:szCs w:val="22"/>
        </w:rPr>
        <w:t xml:space="preserve">o be </w:t>
      </w:r>
      <w:r w:rsidR="00130063" w:rsidRPr="0076351D">
        <w:rPr>
          <w:rFonts w:ascii="Calibri" w:hAnsi="Calibri"/>
          <w:color w:val="00B050"/>
          <w:sz w:val="22"/>
          <w:szCs w:val="22"/>
        </w:rPr>
        <w:t xml:space="preserve">written by the student, </w:t>
      </w:r>
      <w:r w:rsidR="0076351D" w:rsidRPr="0076351D">
        <w:rPr>
          <w:rFonts w:ascii="Calibri" w:hAnsi="Calibri"/>
          <w:color w:val="00B050"/>
          <w:sz w:val="22"/>
          <w:szCs w:val="22"/>
        </w:rPr>
        <w:t>probably i</w:t>
      </w:r>
      <w:r w:rsidR="00265B68">
        <w:rPr>
          <w:rFonts w:ascii="Calibri" w:hAnsi="Calibri"/>
          <w:color w:val="00B050"/>
          <w:sz w:val="22"/>
          <w:szCs w:val="22"/>
        </w:rPr>
        <w:t>n confirmation of the foregoing</w:t>
      </w:r>
      <w:r w:rsidR="00486D88">
        <w:rPr>
          <w:rFonts w:ascii="Calibri" w:hAnsi="Calibri"/>
          <w:color w:val="00B050"/>
          <w:sz w:val="22"/>
          <w:szCs w:val="22"/>
        </w:rPr>
        <w:t xml:space="preserve">. The student may also include points for the supervisor to note and respond to in B4.2. </w:t>
      </w:r>
      <w:r w:rsidR="002A7FFD">
        <w:rPr>
          <w:rFonts w:ascii="Calibri" w:hAnsi="Calibri"/>
          <w:color w:val="00B050"/>
          <w:sz w:val="22"/>
          <w:szCs w:val="22"/>
        </w:rPr>
        <w:t>&gt;</w:t>
      </w:r>
      <w:r w:rsidR="0076351D" w:rsidRPr="0076351D">
        <w:rPr>
          <w:rFonts w:ascii="Calibri" w:hAnsi="Calibri"/>
          <w:color w:val="00B050"/>
          <w:sz w:val="22"/>
          <w:szCs w:val="22"/>
        </w:rPr>
        <w:t xml:space="preserve"> </w:t>
      </w:r>
    </w:p>
    <w:p w14:paraId="6DC3F160" w14:textId="77777777" w:rsidR="0076351D" w:rsidRPr="0076351D" w:rsidRDefault="0076351D" w:rsidP="0076351D">
      <w:pPr>
        <w:tabs>
          <w:tab w:val="left" w:pos="567"/>
        </w:tabs>
        <w:autoSpaceDE w:val="0"/>
        <w:rPr>
          <w:rFonts w:ascii="Calibri" w:hAnsi="Calibri" w:cs="Arial"/>
          <w:bCs/>
          <w:color w:val="00B050"/>
          <w:sz w:val="22"/>
          <w:szCs w:val="22"/>
          <w:lang w:val="en-ZA"/>
        </w:rPr>
      </w:pPr>
    </w:p>
    <w:p w14:paraId="110FDF26" w14:textId="77777777" w:rsidR="002A7FFD" w:rsidRDefault="0076351D" w:rsidP="009C4388">
      <w:pPr>
        <w:tabs>
          <w:tab w:val="left" w:pos="567"/>
        </w:tabs>
        <w:autoSpaceDE w:val="0"/>
        <w:rPr>
          <w:rFonts w:ascii="Calibri" w:hAnsi="Calibri" w:cs="Arial"/>
          <w:bCs/>
          <w:color w:val="00B050"/>
          <w:sz w:val="22"/>
          <w:szCs w:val="22"/>
          <w:lang w:val="en-ZA"/>
        </w:rPr>
      </w:pPr>
      <w:r w:rsidRPr="0076351D">
        <w:rPr>
          <w:rFonts w:ascii="Calibri" w:hAnsi="Calibri" w:cs="Arial"/>
          <w:bCs/>
          <w:color w:val="00B050"/>
          <w:sz w:val="22"/>
          <w:szCs w:val="22"/>
          <w:lang w:val="en-ZA"/>
        </w:rPr>
        <w:t>Please note</w:t>
      </w:r>
      <w:r w:rsidR="002A7FFD">
        <w:rPr>
          <w:rFonts w:ascii="Calibri" w:hAnsi="Calibri" w:cs="Arial"/>
          <w:bCs/>
          <w:color w:val="00B050"/>
          <w:sz w:val="22"/>
          <w:szCs w:val="22"/>
          <w:lang w:val="en-ZA"/>
        </w:rPr>
        <w:t>:</w:t>
      </w:r>
    </w:p>
    <w:p w14:paraId="28F05E3E" w14:textId="77777777" w:rsidR="002A7FFD" w:rsidRDefault="002A7FFD" w:rsidP="009C4388">
      <w:pPr>
        <w:tabs>
          <w:tab w:val="left" w:pos="567"/>
        </w:tabs>
        <w:autoSpaceDE w:val="0"/>
        <w:rPr>
          <w:rFonts w:ascii="Calibri" w:hAnsi="Calibri" w:cs="Arial"/>
          <w:bCs/>
          <w:color w:val="00B050"/>
          <w:sz w:val="22"/>
          <w:szCs w:val="22"/>
          <w:lang w:val="en-ZA"/>
        </w:rPr>
      </w:pPr>
      <w:r>
        <w:rPr>
          <w:rFonts w:ascii="Calibri" w:hAnsi="Calibri" w:cs="Arial"/>
          <w:bCs/>
          <w:color w:val="00B050"/>
          <w:sz w:val="22"/>
          <w:szCs w:val="22"/>
          <w:lang w:val="en-ZA"/>
        </w:rPr>
        <w:t>A</w:t>
      </w:r>
      <w:r w:rsidR="0076351D" w:rsidRPr="0076351D">
        <w:rPr>
          <w:rFonts w:ascii="Calibri" w:hAnsi="Calibri" w:cs="Arial"/>
          <w:bCs/>
          <w:color w:val="00B050"/>
          <w:sz w:val="22"/>
          <w:szCs w:val="22"/>
          <w:lang w:val="en-ZA"/>
        </w:rPr>
        <w:t xml:space="preserve">ccess to research facilities is less relevant to </w:t>
      </w:r>
      <w:r>
        <w:rPr>
          <w:rFonts w:ascii="Calibri" w:hAnsi="Calibri" w:cs="Arial"/>
          <w:bCs/>
          <w:color w:val="00B050"/>
          <w:sz w:val="22"/>
          <w:szCs w:val="22"/>
          <w:lang w:val="en-ZA"/>
        </w:rPr>
        <w:t>c</w:t>
      </w:r>
      <w:r w:rsidR="0076351D" w:rsidRPr="0076351D">
        <w:rPr>
          <w:rFonts w:ascii="Calibri" w:hAnsi="Calibri" w:cs="Arial"/>
          <w:bCs/>
          <w:color w:val="00B050"/>
          <w:sz w:val="22"/>
          <w:szCs w:val="22"/>
          <w:lang w:val="en-ZA"/>
        </w:rPr>
        <w:t>omputing than it is to the natural sciences, e.g. che</w:t>
      </w:r>
      <w:r>
        <w:rPr>
          <w:rFonts w:ascii="Calibri" w:hAnsi="Calibri" w:cs="Arial"/>
          <w:bCs/>
          <w:color w:val="00B050"/>
          <w:sz w:val="22"/>
          <w:szCs w:val="22"/>
          <w:lang w:val="en-ZA"/>
        </w:rPr>
        <w:t xml:space="preserve">mistry, </w:t>
      </w:r>
      <w:r w:rsidR="0076351D" w:rsidRPr="0076351D">
        <w:rPr>
          <w:rFonts w:ascii="Calibri" w:hAnsi="Calibri" w:cs="Arial"/>
          <w:bCs/>
          <w:color w:val="00B050"/>
          <w:sz w:val="22"/>
          <w:szCs w:val="22"/>
          <w:lang w:val="en-ZA"/>
        </w:rPr>
        <w:t>botany</w:t>
      </w:r>
      <w:r>
        <w:rPr>
          <w:rFonts w:ascii="Calibri" w:hAnsi="Calibri" w:cs="Arial"/>
          <w:bCs/>
          <w:color w:val="00B050"/>
          <w:sz w:val="22"/>
          <w:szCs w:val="22"/>
          <w:lang w:val="en-ZA"/>
        </w:rPr>
        <w:t xml:space="preserve">.  </w:t>
      </w:r>
    </w:p>
    <w:p w14:paraId="285C3529" w14:textId="77777777" w:rsidR="002A7FFD" w:rsidRDefault="002A7FFD" w:rsidP="009C4388">
      <w:pPr>
        <w:tabs>
          <w:tab w:val="left" w:pos="567"/>
        </w:tabs>
        <w:autoSpaceDE w:val="0"/>
        <w:rPr>
          <w:rFonts w:ascii="Calibri" w:hAnsi="Calibri" w:cs="Arial"/>
          <w:bCs/>
          <w:color w:val="00B050"/>
          <w:sz w:val="22"/>
          <w:szCs w:val="22"/>
          <w:lang w:val="en-ZA"/>
        </w:rPr>
      </w:pPr>
      <w:r>
        <w:rPr>
          <w:rFonts w:ascii="Calibri" w:hAnsi="Calibri" w:cs="Arial"/>
          <w:bCs/>
          <w:color w:val="00B050"/>
          <w:sz w:val="22"/>
          <w:szCs w:val="22"/>
          <w:lang w:val="en-ZA"/>
        </w:rPr>
        <w:t xml:space="preserve">It is expected of students </w:t>
      </w:r>
      <w:r w:rsidR="00EF00D4">
        <w:rPr>
          <w:rFonts w:ascii="Calibri" w:hAnsi="Calibri" w:cs="Arial"/>
          <w:bCs/>
          <w:color w:val="00B050"/>
          <w:sz w:val="22"/>
          <w:szCs w:val="22"/>
          <w:lang w:val="en-ZA"/>
        </w:rPr>
        <w:t xml:space="preserve">in the School of Computing </w:t>
      </w:r>
      <w:r>
        <w:rPr>
          <w:rFonts w:ascii="Calibri" w:hAnsi="Calibri" w:cs="Arial"/>
          <w:bCs/>
          <w:color w:val="00B050"/>
          <w:sz w:val="22"/>
          <w:szCs w:val="22"/>
          <w:lang w:val="en-ZA"/>
        </w:rPr>
        <w:t xml:space="preserve">to have </w:t>
      </w:r>
      <w:r w:rsidR="00EC4C13">
        <w:rPr>
          <w:rFonts w:ascii="Calibri" w:hAnsi="Calibri" w:cs="Arial"/>
          <w:bCs/>
          <w:color w:val="00B050"/>
          <w:sz w:val="22"/>
          <w:szCs w:val="22"/>
          <w:lang w:val="en-ZA"/>
        </w:rPr>
        <w:t xml:space="preserve">personal </w:t>
      </w:r>
      <w:r>
        <w:rPr>
          <w:rFonts w:ascii="Calibri" w:hAnsi="Calibri" w:cs="Arial"/>
          <w:bCs/>
          <w:color w:val="00B050"/>
          <w:sz w:val="22"/>
          <w:szCs w:val="22"/>
          <w:lang w:val="en-ZA"/>
        </w:rPr>
        <w:t xml:space="preserve">access to computing </w:t>
      </w:r>
      <w:proofErr w:type="gramStart"/>
      <w:r>
        <w:rPr>
          <w:rFonts w:ascii="Calibri" w:hAnsi="Calibri" w:cs="Arial"/>
          <w:bCs/>
          <w:color w:val="00B050"/>
          <w:sz w:val="22"/>
          <w:szCs w:val="22"/>
          <w:lang w:val="en-ZA"/>
        </w:rPr>
        <w:t>facilities</w:t>
      </w:r>
      <w:r w:rsidR="00EC4C13">
        <w:rPr>
          <w:rFonts w:ascii="Calibri" w:hAnsi="Calibri" w:cs="Arial"/>
          <w:bCs/>
          <w:color w:val="00B050"/>
          <w:sz w:val="22"/>
          <w:szCs w:val="22"/>
          <w:lang w:val="en-ZA"/>
        </w:rPr>
        <w:t xml:space="preserve"> </w:t>
      </w:r>
      <w:r>
        <w:rPr>
          <w:rFonts w:ascii="Calibri" w:hAnsi="Calibri" w:cs="Arial"/>
          <w:bCs/>
          <w:color w:val="00B050"/>
          <w:sz w:val="22"/>
          <w:szCs w:val="22"/>
          <w:lang w:val="en-ZA"/>
        </w:rPr>
        <w:t xml:space="preserve"> </w:t>
      </w:r>
      <w:r w:rsidR="00EF00D4">
        <w:rPr>
          <w:rFonts w:ascii="Calibri" w:hAnsi="Calibri" w:cs="Arial"/>
          <w:bCs/>
          <w:color w:val="00B050"/>
          <w:sz w:val="22"/>
          <w:szCs w:val="22"/>
          <w:lang w:val="en-ZA"/>
        </w:rPr>
        <w:t>and</w:t>
      </w:r>
      <w:proofErr w:type="gramEnd"/>
      <w:r w:rsidR="00EF00D4">
        <w:rPr>
          <w:rFonts w:ascii="Calibri" w:hAnsi="Calibri" w:cs="Arial"/>
          <w:bCs/>
          <w:color w:val="00B050"/>
          <w:sz w:val="22"/>
          <w:szCs w:val="22"/>
          <w:lang w:val="en-ZA"/>
        </w:rPr>
        <w:t xml:space="preserve"> the Internet</w:t>
      </w:r>
      <w:r w:rsidR="00EC4C13">
        <w:rPr>
          <w:rFonts w:ascii="Calibri" w:hAnsi="Calibri" w:cs="Arial"/>
          <w:bCs/>
          <w:color w:val="00B050"/>
          <w:sz w:val="22"/>
          <w:szCs w:val="22"/>
          <w:lang w:val="en-ZA"/>
        </w:rPr>
        <w:t>.</w:t>
      </w:r>
      <w:r>
        <w:rPr>
          <w:rFonts w:ascii="Calibri" w:hAnsi="Calibri" w:cs="Arial"/>
          <w:bCs/>
          <w:color w:val="00B050"/>
          <w:sz w:val="22"/>
          <w:szCs w:val="22"/>
          <w:lang w:val="en-ZA"/>
        </w:rPr>
        <w:t xml:space="preserve">  </w:t>
      </w:r>
    </w:p>
    <w:p w14:paraId="7470280E" w14:textId="77777777" w:rsidR="00BD26BD" w:rsidRPr="00691A05" w:rsidRDefault="00BD26BD">
      <w:commentRangeStart w:id="36"/>
      <w:pPr>
        <w:tabs>
          <w:tab w:val="left" w:pos="851"/>
        </w:tabs>
        <w:autoSpaceDE w:val="0"/>
        <w:ind w:left="851" w:hanging="851"/>
        <w:rPr>
          <w:rFonts w:ascii="Calibri" w:hAnsi="Calibri" w:cs="Arial"/>
          <w:b/>
          <w:bCs/>
          <w:color w:val="000000"/>
          <w:sz w:val="22"/>
          <w:szCs w:val="22"/>
          <w:lang w:val="en-ZA"/>
        </w:rPr>
      </w:pPr>
      <w:r>
        <w:t>I confirm the supervision and communication arrangements set out above. I am a distance student based in the Republic of Korea and will communicate primarily by e-mail and online meetings, arranging face-to-face meetings when feasible (at least once a year if required). I expect guidance on research design, methodology, and thesis structure; coordinated feedback from the supervisor and co-supervisors within the stated time frames; and support toward proposal/thesis milestones, ethics clearance where required, manuscript submissions, and examination. I have personal access to computing facilities and the Internet as expected for School of Computing students.</w:t>
      </w:r>
      <w:commentRangeEnd w:id="36"/>
      <w:r>
        <w:commentReference w:id="36"/>
      </w:r>
    </w:p>
    <w:p w14:paraId="0DBD89D7" w14:textId="77777777" w:rsidR="00C82FCC" w:rsidRDefault="00C82FCC">
      <w:pPr>
        <w:tabs>
          <w:tab w:val="left" w:pos="567"/>
        </w:tabs>
        <w:autoSpaceDE w:val="0"/>
        <w:ind w:left="567" w:hanging="567"/>
        <w:rPr>
          <w:rFonts w:ascii="Calibri" w:hAnsi="Calibri" w:cs="Arial"/>
          <w:color w:val="000000"/>
          <w:sz w:val="22"/>
          <w:szCs w:val="22"/>
          <w:lang w:val="en-ZA"/>
        </w:rPr>
      </w:pPr>
      <w:r w:rsidRPr="00691A05">
        <w:rPr>
          <w:rFonts w:ascii="Calibri" w:hAnsi="Calibri" w:cs="Arial"/>
          <w:b/>
          <w:bCs/>
          <w:color w:val="000000"/>
          <w:sz w:val="22"/>
          <w:szCs w:val="22"/>
          <w:lang w:val="en-ZA"/>
        </w:rPr>
        <w:t>B4.2 Comment</w:t>
      </w:r>
      <w:r w:rsidRPr="00691A05">
        <w:rPr>
          <w:rFonts w:ascii="Calibri" w:hAnsi="Calibri" w:cs="Arial"/>
          <w:color w:val="000000"/>
          <w:sz w:val="22"/>
          <w:szCs w:val="22"/>
          <w:lang w:val="en-ZA"/>
        </w:rPr>
        <w:t xml:space="preserve"> by supervisor on this:</w:t>
      </w:r>
      <w:r w:rsidRPr="00691A05">
        <w:rPr>
          <w:rFonts w:ascii="Calibri" w:hAnsi="Calibri" w:cs="Arial"/>
          <w:color w:val="000000"/>
          <w:sz w:val="22"/>
          <w:szCs w:val="22"/>
          <w:lang w:val="en-ZA"/>
        </w:rPr>
        <w:tab/>
      </w:r>
    </w:p>
    <w:p w14:paraId="3B5DAE2F" w14:textId="77777777" w:rsidR="00486D88" w:rsidRPr="00691A05" w:rsidRDefault="00486D88">
      <w:pPr>
        <w:tabs>
          <w:tab w:val="left" w:pos="567"/>
        </w:tabs>
        <w:autoSpaceDE w:val="0"/>
        <w:ind w:left="567" w:hanging="567"/>
        <w:rPr>
          <w:rFonts w:ascii="Calibri" w:hAnsi="Calibri" w:cs="Arial"/>
          <w:color w:val="000000"/>
          <w:sz w:val="22"/>
          <w:szCs w:val="22"/>
          <w:lang w:val="en-ZA"/>
        </w:rPr>
      </w:pPr>
    </w:p>
    <w:p w14:paraId="13F019F1" w14:textId="77777777" w:rsidR="00567EFE" w:rsidRDefault="00567EFE">
      <w:pPr>
        <w:tabs>
          <w:tab w:val="left" w:pos="851"/>
        </w:tabs>
        <w:autoSpaceDE w:val="0"/>
        <w:ind w:left="851" w:hanging="851"/>
        <w:rPr>
          <w:rFonts w:ascii="Calibri" w:hAnsi="Calibri" w:cs="Arial"/>
          <w:b/>
          <w:bCs/>
          <w:sz w:val="22"/>
          <w:szCs w:val="22"/>
          <w:lang w:val="en-ZA"/>
        </w:rPr>
      </w:pPr>
    </w:p>
    <w:p w14:paraId="7D1FF65C" w14:textId="77777777" w:rsidR="00BE3A16" w:rsidRDefault="00BE3A16">
      <w:pPr>
        <w:tabs>
          <w:tab w:val="left" w:pos="851"/>
        </w:tabs>
        <w:autoSpaceDE w:val="0"/>
        <w:ind w:left="851" w:hanging="851"/>
        <w:rPr>
          <w:rFonts w:ascii="Calibri" w:hAnsi="Calibri" w:cs="Arial"/>
          <w:b/>
          <w:bCs/>
          <w:sz w:val="22"/>
          <w:szCs w:val="22"/>
          <w:lang w:val="en-ZA"/>
        </w:rPr>
      </w:pPr>
    </w:p>
    <w:p w14:paraId="4E3B1005" w14:textId="77777777" w:rsidR="00C82FCC" w:rsidRPr="00691A05" w:rsidRDefault="00C82FCC">
      <w:pPr>
        <w:shd w:val="clear" w:color="auto" w:fill="92CDDC"/>
        <w:tabs>
          <w:tab w:val="left" w:pos="567"/>
        </w:tabs>
        <w:autoSpaceDE w:val="0"/>
        <w:spacing w:before="40" w:after="40"/>
        <w:ind w:left="567" w:hanging="567"/>
        <w:jc w:val="center"/>
        <w:rPr>
          <w:rFonts w:ascii="Calibri" w:hAnsi="Calibri" w:cs="Arial"/>
          <w:b/>
          <w:bCs/>
          <w:sz w:val="22"/>
          <w:szCs w:val="22"/>
          <w:lang w:val="en-ZA"/>
        </w:rPr>
      </w:pPr>
      <w:r w:rsidRPr="00691A05">
        <w:rPr>
          <w:rFonts w:ascii="Calibri" w:hAnsi="Calibri" w:cs="Arial"/>
          <w:b/>
          <w:bCs/>
          <w:sz w:val="22"/>
          <w:szCs w:val="22"/>
          <w:lang w:val="en-ZA"/>
        </w:rPr>
        <w:t xml:space="preserve">THE </w:t>
      </w:r>
      <w:r w:rsidRPr="00691A05">
        <w:rPr>
          <w:rFonts w:ascii="Calibri" w:hAnsi="Calibri" w:cs="Arial"/>
          <w:b/>
          <w:bCs/>
          <w:color w:val="000000"/>
          <w:sz w:val="22"/>
          <w:szCs w:val="22"/>
          <w:lang w:val="en-ZA"/>
        </w:rPr>
        <w:t>CANDIDATE’S</w:t>
      </w:r>
      <w:r w:rsidRPr="00691A05">
        <w:rPr>
          <w:rFonts w:ascii="Calibri" w:hAnsi="Calibri" w:cs="Arial"/>
          <w:b/>
          <w:bCs/>
          <w:sz w:val="22"/>
          <w:szCs w:val="22"/>
          <w:lang w:val="en-ZA"/>
        </w:rPr>
        <w:t xml:space="preserve"> PLANS AND COMMITMENTS</w:t>
      </w:r>
    </w:p>
    <w:p w14:paraId="4AE27F89" w14:textId="77777777" w:rsidR="00C82FCC" w:rsidRPr="00691A05" w:rsidRDefault="00C82FCC">
      <w:pPr>
        <w:autoSpaceDE w:val="0"/>
        <w:jc w:val="both"/>
        <w:rPr>
          <w:rFonts w:ascii="Calibri" w:hAnsi="Calibri" w:cs="Arial"/>
          <w:b/>
          <w:bCs/>
          <w:sz w:val="22"/>
          <w:szCs w:val="22"/>
          <w:lang w:val="en-ZA"/>
        </w:rPr>
      </w:pPr>
    </w:p>
    <w:p w14:paraId="6E437DF0" w14:textId="77777777" w:rsidR="00C82FCC" w:rsidRDefault="00C82FCC">
      <w:pPr>
        <w:tabs>
          <w:tab w:val="left" w:pos="567"/>
        </w:tabs>
        <w:autoSpaceDE w:val="0"/>
        <w:ind w:left="567" w:hanging="567"/>
        <w:rPr>
          <w:rFonts w:ascii="Calibri" w:hAnsi="Calibri" w:cs="Arial"/>
          <w:sz w:val="22"/>
          <w:szCs w:val="22"/>
          <w:lang w:val="en-ZA"/>
        </w:rPr>
      </w:pPr>
      <w:r w:rsidRPr="00691A05">
        <w:rPr>
          <w:rFonts w:ascii="Calibri" w:hAnsi="Calibri" w:cs="Arial"/>
          <w:b/>
          <w:bCs/>
          <w:sz w:val="22"/>
          <w:szCs w:val="22"/>
          <w:lang w:val="en-ZA"/>
        </w:rPr>
        <w:t xml:space="preserve">B5.1 </w:t>
      </w:r>
      <w:r w:rsidRPr="00691A05">
        <w:rPr>
          <w:rFonts w:ascii="Calibri" w:hAnsi="Calibri" w:cs="Arial"/>
          <w:sz w:val="22"/>
          <w:szCs w:val="22"/>
          <w:lang w:val="en-ZA"/>
        </w:rPr>
        <w:t xml:space="preserve">The candidate must set out his/her plan for the </w:t>
      </w:r>
      <w:r w:rsidR="001B7D8C">
        <w:rPr>
          <w:rFonts w:ascii="Calibri" w:hAnsi="Calibri" w:cs="Arial"/>
          <w:sz w:val="22"/>
          <w:szCs w:val="22"/>
          <w:lang w:val="en-ZA"/>
        </w:rPr>
        <w:t>study</w:t>
      </w:r>
      <w:r w:rsidRPr="00691A05">
        <w:rPr>
          <w:rFonts w:ascii="Calibri" w:hAnsi="Calibri" w:cs="Arial"/>
          <w:sz w:val="22"/>
          <w:szCs w:val="22"/>
          <w:lang w:val="en-ZA"/>
        </w:rPr>
        <w:t xml:space="preserve">, and a time commitment of </w:t>
      </w:r>
      <w:r w:rsidR="00BE3A16">
        <w:rPr>
          <w:rFonts w:ascii="Calibri" w:hAnsi="Calibri" w:cs="Arial"/>
          <w:sz w:val="22"/>
          <w:szCs w:val="22"/>
          <w:lang w:val="en-ZA"/>
        </w:rPr>
        <w:t xml:space="preserve">what </w:t>
      </w:r>
      <w:r w:rsidRPr="00691A05">
        <w:rPr>
          <w:rFonts w:ascii="Calibri" w:hAnsi="Calibri" w:cs="Arial"/>
          <w:sz w:val="22"/>
          <w:szCs w:val="22"/>
          <w:lang w:val="en-ZA"/>
        </w:rPr>
        <w:t>he/</w:t>
      </w:r>
      <w:r w:rsidRPr="0061440C">
        <w:rPr>
          <w:rFonts w:ascii="Calibri" w:hAnsi="Calibri" w:cs="Arial"/>
          <w:bCs/>
          <w:color w:val="000000"/>
          <w:sz w:val="22"/>
          <w:szCs w:val="22"/>
          <w:lang w:val="en-ZA"/>
        </w:rPr>
        <w:t>she</w:t>
      </w:r>
      <w:r w:rsidRPr="00691A05">
        <w:rPr>
          <w:rFonts w:ascii="Calibri" w:hAnsi="Calibri" w:cs="Arial"/>
          <w:sz w:val="22"/>
          <w:szCs w:val="22"/>
          <w:lang w:val="en-ZA"/>
        </w:rPr>
        <w:t xml:space="preserve"> plans to </w:t>
      </w:r>
      <w:r w:rsidR="00BE3A16">
        <w:rPr>
          <w:rFonts w:ascii="Calibri" w:hAnsi="Calibri" w:cs="Arial"/>
          <w:sz w:val="22"/>
          <w:szCs w:val="22"/>
          <w:lang w:val="en-ZA"/>
        </w:rPr>
        <w:t>give to the project.</w:t>
      </w:r>
    </w:p>
    <w:p w14:paraId="2E4351DB" w14:textId="77777777" w:rsidR="00784928" w:rsidRPr="00A00A4F" w:rsidRDefault="00784928">
      <w:pPr>
        <w:tabs>
          <w:tab w:val="left" w:pos="567"/>
        </w:tabs>
        <w:autoSpaceDE w:val="0"/>
        <w:ind w:left="567" w:hanging="567"/>
        <w:rPr>
          <w:rFonts w:ascii="Calibri" w:hAnsi="Calibri" w:cs="Arial"/>
          <w:sz w:val="22"/>
          <w:szCs w:val="22"/>
          <w:lang w:val="en-ZA"/>
        </w:rPr>
      </w:pPr>
    </w:p>
    <w:p w14:paraId="67A80729" w14:textId="77777777" w:rsidR="00E010D7" w:rsidRPr="00265B68" w:rsidRDefault="0061440C">
      <w:pPr>
        <w:autoSpaceDE w:val="0"/>
        <w:jc w:val="both"/>
        <w:rPr>
          <w:rFonts w:ascii="Calibri" w:hAnsi="Calibri" w:cs="Arial"/>
          <w:color w:val="00B050"/>
          <w:sz w:val="22"/>
          <w:szCs w:val="22"/>
          <w:lang w:val="en-ZA"/>
        </w:rPr>
      </w:pPr>
      <w:r w:rsidRPr="00265B68">
        <w:rPr>
          <w:rFonts w:ascii="Calibri" w:hAnsi="Calibri" w:cs="Arial"/>
          <w:color w:val="00B050"/>
          <w:sz w:val="22"/>
          <w:szCs w:val="22"/>
          <w:lang w:val="en-ZA"/>
        </w:rPr>
        <w:t>&lt;detailed project plan&gt;</w:t>
      </w:r>
    </w:p>
    <w:p w14:paraId="3427B079" w14:textId="77777777" w:rsidR="0061440C" w:rsidRPr="00691A05" w:rsidRDefault="0061440C">
      <w:pPr>
        <w:autoSpaceDE w:val="0"/>
        <w:jc w:val="both"/>
        <w:rPr>
          <w:rFonts w:ascii="Calibri" w:hAnsi="Calibri" w:cs="Arial"/>
          <w:sz w:val="22"/>
          <w:szCs w:val="22"/>
          <w:lang w:val="en-ZA"/>
        </w:rPr>
      </w:pPr>
    </w:p>
    <w:p w14:paraId="71A9E01B" w14:textId="77777777" w:rsidR="00FC6C0B" w:rsidRDefault="00C82FCC">
      <w:pPr>
        <w:tabs>
          <w:tab w:val="left" w:pos="567"/>
        </w:tabs>
        <w:autoSpaceDE w:val="0"/>
        <w:ind w:left="567" w:hanging="567"/>
        <w:rPr>
          <w:rFonts w:ascii="Calibri" w:hAnsi="Calibri" w:cs="Arial"/>
          <w:sz w:val="22"/>
          <w:szCs w:val="22"/>
          <w:lang w:val="en-ZA"/>
        </w:rPr>
      </w:pPr>
      <w:r w:rsidRPr="00691A05">
        <w:rPr>
          <w:rFonts w:ascii="Calibri" w:hAnsi="Calibri" w:cs="Arial"/>
          <w:b/>
          <w:bCs/>
          <w:sz w:val="22"/>
          <w:szCs w:val="22"/>
          <w:lang w:val="en-ZA"/>
        </w:rPr>
        <w:t xml:space="preserve">B5.2 </w:t>
      </w:r>
      <w:r w:rsidRPr="00691A05">
        <w:rPr>
          <w:rFonts w:ascii="Calibri" w:hAnsi="Calibri" w:cs="Arial"/>
          <w:b/>
          <w:bCs/>
          <w:color w:val="000000"/>
          <w:sz w:val="22"/>
          <w:szCs w:val="22"/>
          <w:lang w:val="en-ZA"/>
        </w:rPr>
        <w:t>Comment</w:t>
      </w:r>
      <w:r w:rsidRPr="00691A05">
        <w:rPr>
          <w:rFonts w:ascii="Calibri" w:hAnsi="Calibri" w:cs="Arial"/>
          <w:sz w:val="22"/>
          <w:szCs w:val="22"/>
          <w:lang w:val="en-ZA"/>
        </w:rPr>
        <w:t xml:space="preserve"> by supervisor:</w:t>
      </w:r>
      <w:r w:rsidRPr="00691A05">
        <w:rPr>
          <w:rFonts w:ascii="Calibri" w:hAnsi="Calibri" w:cs="Arial"/>
          <w:sz w:val="22"/>
          <w:szCs w:val="22"/>
          <w:lang w:val="en-ZA"/>
        </w:rPr>
        <w:tab/>
      </w:r>
      <w:r w:rsidRPr="00691A05">
        <w:rPr>
          <w:rFonts w:ascii="Calibri" w:hAnsi="Calibri" w:cs="Arial"/>
          <w:sz w:val="22"/>
          <w:szCs w:val="22"/>
          <w:lang w:val="en-ZA"/>
        </w:rPr>
        <w:tab/>
      </w:r>
    </w:p>
    <w:p w14:paraId="1D0756F5" w14:textId="77777777" w:rsidR="00DB77A2" w:rsidRPr="00691A05" w:rsidRDefault="00DB77A2">
      <w:pPr>
        <w:tabs>
          <w:tab w:val="left" w:pos="567"/>
        </w:tabs>
        <w:autoSpaceDE w:val="0"/>
        <w:ind w:left="567" w:hanging="567"/>
        <w:rPr>
          <w:rFonts w:ascii="Calibri" w:hAnsi="Calibri" w:cs="Arial"/>
          <w:color w:val="000000"/>
          <w:sz w:val="22"/>
          <w:szCs w:val="22"/>
          <w:lang w:val="en-ZA"/>
        </w:rPr>
      </w:pPr>
    </w:p>
    <w:p w14:paraId="3D9FC541" w14:textId="77777777" w:rsidR="00C82FCC" w:rsidRPr="00691A05" w:rsidRDefault="00C82FCC">
      <w:pPr>
        <w:autoSpaceDE w:val="0"/>
        <w:rPr>
          <w:rFonts w:ascii="Calibri" w:hAnsi="Calibri" w:cs="Arial"/>
          <w:sz w:val="22"/>
          <w:szCs w:val="22"/>
          <w:lang w:val="en-ZA"/>
        </w:rPr>
      </w:pPr>
    </w:p>
    <w:tbl>
      <w:tblPr>
        <w:tblW w:w="0" w:type="auto"/>
        <w:tblInd w:w="-20" w:type="dxa"/>
        <w:tblLayout w:type="fixed"/>
        <w:tblLook w:val="0000" w:firstRow="0" w:lastRow="0" w:firstColumn="0" w:lastColumn="0" w:noHBand="0" w:noVBand="0"/>
      </w:tblPr>
      <w:tblGrid>
        <w:gridCol w:w="9283"/>
      </w:tblGrid>
      <w:tr w:rsidR="00C82FCC" w14:paraId="1BF67A77" w14:textId="77777777">
        <w:tc>
          <w:tcPr>
            <w:tcW w:w="9283" w:type="dxa"/>
            <w:tcBorders>
              <w:top w:val="single" w:sz="8" w:space="0" w:color="00FFFF"/>
              <w:left w:val="single" w:sz="8" w:space="0" w:color="00FFFF"/>
              <w:bottom w:val="single" w:sz="8" w:space="0" w:color="00FFFF"/>
              <w:right w:val="single" w:sz="8" w:space="0" w:color="00FFFF"/>
            </w:tcBorders>
            <w:shd w:val="clear" w:color="auto" w:fill="B6DDE8"/>
          </w:tcPr>
          <w:p w14:paraId="355F16B2" w14:textId="77777777" w:rsidR="00C82FCC" w:rsidRDefault="00C82FCC">
            <w:pPr>
              <w:autoSpaceDE w:val="0"/>
              <w:snapToGrid w:val="0"/>
              <w:spacing w:before="40" w:after="40"/>
              <w:jc w:val="center"/>
              <w:rPr>
                <w:rFonts w:ascii="Calibri" w:hAnsi="Calibri" w:cs="Arial"/>
                <w:b/>
                <w:bCs/>
                <w:i/>
                <w:sz w:val="22"/>
                <w:szCs w:val="22"/>
                <w:lang w:val="en-ZA"/>
              </w:rPr>
            </w:pPr>
            <w:r>
              <w:rPr>
                <w:rFonts w:ascii="Calibri" w:hAnsi="Calibri" w:cs="Arial"/>
                <w:b/>
                <w:bCs/>
                <w:i/>
                <w:sz w:val="22"/>
                <w:szCs w:val="22"/>
                <w:lang w:val="en-ZA"/>
              </w:rPr>
              <w:t>INTELLECTUAL PROPERTY ISSUES</w:t>
            </w:r>
          </w:p>
        </w:tc>
      </w:tr>
    </w:tbl>
    <w:p w14:paraId="59C4EBDD" w14:textId="77777777" w:rsidR="00C82FCC" w:rsidRPr="00691A05" w:rsidRDefault="00C82FCC">
      <w:commentRangeStart w:id="37"/>
      <w:pPr>
        <w:autoSpaceDE w:val="0"/>
        <w:jc w:val="both"/>
        <w:rPr>
          <w:rFonts w:ascii="Calibri" w:hAnsi="Calibri"/>
          <w:sz w:val="22"/>
          <w:szCs w:val="22"/>
        </w:rPr>
      </w:pPr>
      <w:r>
        <w:t>Phase 1 (proposal / foundation): Finalise the research proposal and any required ethics clearance; consolidate literature and methodology. Phase 2 (empirical work / drafting): Complete empirical evaluation on Arbitrum One cohorts; draft thesis chapters; prepare two manuscripts for submission to accredited journals. Phase 3 (completion): Thesis revision, professional language editing, examination submission, and viva voce if applicable to this cohort. Time commitment: approximately 20-30 hours per week for research and writing, with draft chapters submitted according to agreed milestones and revised versions returned within six weeks where applicable.</w:t>
      </w:r>
      <w:commentRangeEnd w:id="37"/>
      <w:r>
        <w:commentReference w:id="37"/>
      </w:r>
    </w:p>
    <w:p w14:paraId="729965CF" w14:textId="77777777" w:rsidR="00C82FCC" w:rsidRDefault="00C82FCC">
      <w:pPr>
        <w:autoSpaceDE w:val="0"/>
        <w:jc w:val="both"/>
        <w:rPr>
          <w:rFonts w:ascii="Calibri" w:hAnsi="Calibri" w:cs="Arial"/>
          <w:i/>
          <w:iCs/>
          <w:sz w:val="22"/>
          <w:szCs w:val="22"/>
          <w:lang w:val="en-ZA"/>
        </w:rPr>
      </w:pPr>
      <w:r w:rsidRPr="00691A05">
        <w:rPr>
          <w:rFonts w:ascii="Calibri" w:hAnsi="Calibri" w:cs="Arial"/>
          <w:sz w:val="22"/>
          <w:szCs w:val="22"/>
          <w:lang w:val="en-ZA"/>
        </w:rPr>
        <w:t xml:space="preserve">All intellectual property issues are set out in the </w:t>
      </w:r>
      <w:r w:rsidRPr="00691A05">
        <w:rPr>
          <w:rFonts w:ascii="Calibri" w:hAnsi="Calibri" w:cs="Arial"/>
          <w:i/>
          <w:iCs/>
          <w:sz w:val="22"/>
          <w:szCs w:val="22"/>
          <w:lang w:val="en-ZA"/>
        </w:rPr>
        <w:t>Procedures for</w:t>
      </w:r>
      <w:r w:rsidR="0061440C">
        <w:rPr>
          <w:rFonts w:ascii="Calibri" w:hAnsi="Calibri" w:cs="Arial"/>
          <w:i/>
          <w:iCs/>
          <w:sz w:val="22"/>
          <w:szCs w:val="22"/>
          <w:lang w:val="en-ZA"/>
        </w:rPr>
        <w:t xml:space="preserve"> Master's and Doctoral Students.</w:t>
      </w:r>
    </w:p>
    <w:p w14:paraId="01E39EF4" w14:textId="77777777" w:rsidR="0061440C" w:rsidRDefault="0061440C">
      <w:pPr>
        <w:autoSpaceDE w:val="0"/>
        <w:jc w:val="both"/>
        <w:rPr>
          <w:rFonts w:ascii="Calibri" w:hAnsi="Calibri" w:cs="Arial"/>
          <w:i/>
          <w:iCs/>
          <w:sz w:val="22"/>
          <w:szCs w:val="22"/>
          <w:lang w:val="en-ZA"/>
        </w:rPr>
      </w:pPr>
    </w:p>
    <w:p w14:paraId="1455A7B9" w14:textId="77777777" w:rsidR="0061440C" w:rsidRPr="00265B68" w:rsidRDefault="0061440C">
      <w:pPr>
        <w:autoSpaceDE w:val="0"/>
        <w:jc w:val="both"/>
        <w:rPr>
          <w:rFonts w:ascii="Calibri" w:hAnsi="Calibri" w:cs="Arial"/>
          <w:i/>
          <w:iCs/>
          <w:color w:val="00B050"/>
          <w:sz w:val="22"/>
          <w:szCs w:val="22"/>
          <w:lang w:val="en-ZA"/>
        </w:rPr>
      </w:pPr>
      <w:r w:rsidRPr="00265B68">
        <w:rPr>
          <w:rFonts w:ascii="Calibri" w:hAnsi="Calibri" w:cs="Arial"/>
          <w:i/>
          <w:iCs/>
          <w:color w:val="00B050"/>
          <w:sz w:val="22"/>
          <w:szCs w:val="22"/>
          <w:lang w:val="en-ZA"/>
        </w:rPr>
        <w:t>&lt;any specifics as required&gt;</w:t>
      </w:r>
    </w:p>
    <w:p w14:paraId="351016B6" w14:textId="77777777" w:rsidR="00BE3A16" w:rsidRDefault="00BE3A16">
      <w:pPr>
        <w:suppressAutoHyphens w:val="0"/>
        <w:rPr>
          <w:rFonts w:ascii="Calibri" w:hAnsi="Calibri" w:cs="Arial"/>
          <w:b/>
          <w:bCs/>
          <w:sz w:val="22"/>
          <w:szCs w:val="22"/>
          <w:lang w:val="en-ZA"/>
        </w:rPr>
      </w:pPr>
      <w:r>
        <w:rPr>
          <w:rFonts w:ascii="Calibri" w:hAnsi="Calibri" w:cs="Arial"/>
          <w:b/>
          <w:bCs/>
          <w:sz w:val="22"/>
          <w:szCs w:val="22"/>
          <w:lang w:val="en-ZA"/>
        </w:rPr>
        <w:br w:type="page"/>
      </w:r>
    </w:p>
    <w:p w14:paraId="45441EEE" w14:textId="77777777" w:rsidR="00C82FCC" w:rsidRPr="00691A05" w:rsidRDefault="00C82FCC">
      <w:pPr>
        <w:shd w:val="clear" w:color="auto" w:fill="92CDDC"/>
        <w:tabs>
          <w:tab w:val="left" w:pos="567"/>
        </w:tabs>
        <w:autoSpaceDE w:val="0"/>
        <w:spacing w:before="40" w:after="40"/>
        <w:ind w:left="567" w:hanging="567"/>
        <w:jc w:val="center"/>
        <w:rPr>
          <w:rFonts w:ascii="Calibri" w:hAnsi="Calibri" w:cs="Arial"/>
          <w:b/>
          <w:bCs/>
          <w:sz w:val="22"/>
          <w:szCs w:val="22"/>
          <w:lang w:val="en-ZA"/>
        </w:rPr>
      </w:pPr>
      <w:r w:rsidRPr="00691A05">
        <w:rPr>
          <w:rFonts w:ascii="Calibri" w:hAnsi="Calibri" w:cs="Arial"/>
          <w:b/>
          <w:bCs/>
          <w:color w:val="000000"/>
          <w:sz w:val="22"/>
          <w:szCs w:val="22"/>
          <w:lang w:val="en-ZA"/>
        </w:rPr>
        <w:t>OBSERVATIONS</w:t>
      </w:r>
      <w:r w:rsidRPr="00691A05">
        <w:rPr>
          <w:rFonts w:ascii="Calibri" w:hAnsi="Calibri" w:cs="Arial"/>
          <w:b/>
          <w:bCs/>
          <w:sz w:val="22"/>
          <w:szCs w:val="22"/>
          <w:lang w:val="en-ZA"/>
        </w:rPr>
        <w:t xml:space="preserve"> BY THE CHAIRPERSON OF THE DEPARTMENT</w:t>
      </w:r>
    </w:p>
    <w:p w14:paraId="61636FFE" w14:textId="77777777" w:rsidR="00C82FCC" w:rsidRPr="00691A05" w:rsidRDefault="00C82FCC">
      <w:pPr>
        <w:autoSpaceDE w:val="0"/>
        <w:jc w:val="both"/>
        <w:rPr>
          <w:rFonts w:ascii="Calibri" w:hAnsi="Calibri" w:cs="Arial"/>
          <w:sz w:val="22"/>
          <w:szCs w:val="22"/>
          <w:lang w:val="en-ZA"/>
        </w:rPr>
      </w:pPr>
    </w:p>
    <w:p w14:paraId="3ECC53D1" w14:textId="77777777" w:rsidR="00C82FCC" w:rsidRPr="00691A05" w:rsidRDefault="00C82FCC">
      <w:pPr>
        <w:autoSpaceDE w:val="0"/>
        <w:jc w:val="both"/>
        <w:rPr>
          <w:rFonts w:ascii="Calibri" w:hAnsi="Calibri" w:cs="Arial"/>
          <w:sz w:val="22"/>
          <w:szCs w:val="22"/>
          <w:lang w:val="en-ZA"/>
        </w:rPr>
      </w:pPr>
      <w:r w:rsidRPr="00691A05">
        <w:rPr>
          <w:rFonts w:ascii="Calibri" w:hAnsi="Calibri" w:cs="Arial"/>
          <w:sz w:val="22"/>
          <w:szCs w:val="22"/>
          <w:lang w:val="en-ZA"/>
        </w:rPr>
        <w:t xml:space="preserve">I have reviewed this completed Code of Conduct/Supervision Agreement and am satisfied that it reflects the shared understanding of supervisor and candidate and that the department is able to meet the obligations to the candidate set out in this Code of Conduct/Supervision Agreement: </w:t>
      </w:r>
    </w:p>
    <w:p w14:paraId="3FB84C06" w14:textId="77777777" w:rsidR="00C82FCC" w:rsidRPr="00691A05" w:rsidRDefault="00C82FCC">
      <w:pPr>
        <w:autoSpaceDE w:val="0"/>
        <w:jc w:val="both"/>
        <w:rPr>
          <w:rFonts w:ascii="Calibri" w:hAnsi="Calibri" w:cs="Arial"/>
          <w:sz w:val="22"/>
          <w:szCs w:val="22"/>
          <w:lang w:val="en-ZA"/>
        </w:rPr>
      </w:pPr>
    </w:p>
    <w:p w14:paraId="1C494684" w14:textId="77777777" w:rsidR="00C82FCC" w:rsidRPr="00691A05" w:rsidRDefault="00C82FCC">
      <w:commentRangeStart w:id="38"/>
      <w:pPr>
        <w:tabs>
          <w:tab w:val="left" w:pos="2268"/>
          <w:tab w:val="left" w:leader="underscore" w:pos="8505"/>
        </w:tabs>
        <w:autoSpaceDE w:val="0"/>
        <w:jc w:val="both"/>
        <w:rPr>
          <w:rFonts w:ascii="Calibri" w:hAnsi="Calibri" w:cs="Arial"/>
          <w:sz w:val="22"/>
          <w:szCs w:val="22"/>
          <w:lang w:val="en-ZA"/>
        </w:rPr>
      </w:pPr>
      <w:r w:rsidRPr="00691A05">
        <w:rPr>
          <w:rFonts w:ascii="Calibri" w:hAnsi="Calibri" w:cs="Arial"/>
          <w:sz w:val="22"/>
          <w:szCs w:val="22"/>
          <w:lang w:val="en-ZA"/>
        </w:rPr>
        <w:t>None beyond the standard Procedures for Master's and Doctoral Students.</w:t>
      </w:r>
      <w:r w:rsidRPr="00691A05">
        <w:rPr>
          <w:rFonts w:ascii="Calibri" w:hAnsi="Calibri" w:cs="Arial"/>
          <w:sz w:val="22"/>
          <w:szCs w:val="22"/>
          <w:lang w:val="en-ZA"/>
        </w:rPr>
      </w:r>
      <w:r w:rsidRPr="00691A05">
        <w:rPr>
          <w:rFonts w:ascii="Calibri" w:hAnsi="Calibri" w:cs="Arial"/>
          <w:sz w:val="22"/>
          <w:szCs w:val="22"/>
          <w:lang w:val="en-ZA"/>
        </w:rPr>
      </w:r>
      <w:commentRangeEnd w:id="38"/>
      <w:r>
        <w:commentReference w:id="38"/>
      </w:r>
    </w:p>
    <w:p w14:paraId="4223029B" w14:textId="77777777" w:rsidR="00C82FCC" w:rsidRPr="00691A05" w:rsidRDefault="00C82FCC">
      <w:pPr>
        <w:autoSpaceDE w:val="0"/>
        <w:jc w:val="both"/>
        <w:rPr>
          <w:rFonts w:ascii="Calibri" w:hAnsi="Calibri" w:cs="Arial"/>
          <w:sz w:val="22"/>
          <w:szCs w:val="22"/>
          <w:lang w:val="en-ZA"/>
        </w:rPr>
      </w:pPr>
    </w:p>
    <w:p w14:paraId="5427C72E" w14:textId="77777777" w:rsidR="00C82FCC" w:rsidRPr="00691A05" w:rsidRDefault="00C82FCC">
      <w:pPr>
        <w:tabs>
          <w:tab w:val="left" w:pos="2268"/>
          <w:tab w:val="left" w:leader="underscore" w:pos="8505"/>
        </w:tabs>
        <w:autoSpaceDE w:val="0"/>
        <w:jc w:val="both"/>
        <w:rPr>
          <w:rFonts w:ascii="Calibri" w:hAnsi="Calibri" w:cs="Arial"/>
          <w:sz w:val="22"/>
          <w:szCs w:val="22"/>
          <w:lang w:val="en-ZA"/>
        </w:rPr>
      </w:pPr>
      <w:r w:rsidRPr="00691A05">
        <w:rPr>
          <w:rFonts w:ascii="Calibri" w:hAnsi="Calibri" w:cs="Arial"/>
          <w:sz w:val="22"/>
          <w:szCs w:val="22"/>
          <w:lang w:val="en-ZA"/>
        </w:rPr>
        <w:t>Initials and Surname:</w:t>
      </w:r>
      <w:r w:rsidRPr="00691A05">
        <w:rPr>
          <w:rFonts w:ascii="Calibri" w:hAnsi="Calibri" w:cs="Arial"/>
          <w:sz w:val="22"/>
          <w:szCs w:val="22"/>
          <w:lang w:val="en-ZA"/>
        </w:rPr>
        <w:tab/>
        <w:t>__________________________</w:t>
      </w:r>
      <w:proofErr w:type="gramStart"/>
      <w:r w:rsidRPr="00691A05">
        <w:rPr>
          <w:rFonts w:ascii="Calibri" w:hAnsi="Calibri" w:cs="Arial"/>
          <w:sz w:val="22"/>
          <w:szCs w:val="22"/>
          <w:lang w:val="en-ZA"/>
        </w:rPr>
        <w:t>_  Date</w:t>
      </w:r>
      <w:proofErr w:type="gramEnd"/>
      <w:r w:rsidRPr="00691A05">
        <w:rPr>
          <w:rFonts w:ascii="Calibri" w:hAnsi="Calibri" w:cs="Arial"/>
          <w:sz w:val="22"/>
          <w:szCs w:val="22"/>
          <w:lang w:val="en-ZA"/>
        </w:rPr>
        <w:t>:</w:t>
      </w:r>
      <w:r w:rsidRPr="00691A05">
        <w:rPr>
          <w:rFonts w:ascii="Calibri" w:hAnsi="Calibri" w:cs="Arial"/>
          <w:sz w:val="22"/>
          <w:szCs w:val="22"/>
          <w:lang w:val="en-ZA"/>
        </w:rPr>
        <w:tab/>
      </w:r>
    </w:p>
    <w:p w14:paraId="15110582" w14:textId="77777777" w:rsidR="00C82FCC" w:rsidRPr="00691A05" w:rsidRDefault="00C82FCC">
      <w:pPr>
        <w:autoSpaceDE w:val="0"/>
        <w:jc w:val="both"/>
        <w:rPr>
          <w:rFonts w:ascii="Calibri" w:hAnsi="Calibri" w:cs="Arial"/>
          <w:b/>
          <w:bCs/>
          <w:sz w:val="22"/>
          <w:szCs w:val="22"/>
          <w:lang w:val="en-ZA"/>
        </w:rPr>
      </w:pPr>
    </w:p>
    <w:p w14:paraId="490CFEE1" w14:textId="77777777" w:rsidR="002A49E4" w:rsidRPr="00691A05" w:rsidRDefault="002A49E4">
      <w:pPr>
        <w:autoSpaceDE w:val="0"/>
        <w:jc w:val="both"/>
        <w:rPr>
          <w:rFonts w:ascii="Calibri" w:hAnsi="Calibri" w:cs="Arial"/>
          <w:b/>
          <w:bCs/>
          <w:sz w:val="22"/>
          <w:szCs w:val="22"/>
          <w:lang w:val="en-ZA"/>
        </w:rPr>
      </w:pPr>
    </w:p>
    <w:p w14:paraId="129ACF7D" w14:textId="77777777" w:rsidR="0065294D" w:rsidRPr="00691A05" w:rsidRDefault="0065294D">
      <w:pPr>
        <w:autoSpaceDE w:val="0"/>
        <w:jc w:val="both"/>
        <w:rPr>
          <w:rFonts w:ascii="Calibri" w:hAnsi="Calibri" w:cs="Arial"/>
          <w:b/>
          <w:bCs/>
          <w:sz w:val="22"/>
          <w:szCs w:val="22"/>
          <w:lang w:val="en-ZA"/>
        </w:rPr>
      </w:pPr>
    </w:p>
    <w:p w14:paraId="5816A867" w14:textId="77777777" w:rsidR="00C82FCC" w:rsidRPr="00691A05" w:rsidRDefault="00C82FCC">
      <w:pPr>
        <w:shd w:val="clear" w:color="auto" w:fill="92CDDC"/>
        <w:tabs>
          <w:tab w:val="left" w:pos="567"/>
        </w:tabs>
        <w:autoSpaceDE w:val="0"/>
        <w:spacing w:before="40" w:after="40"/>
        <w:ind w:left="567" w:hanging="567"/>
        <w:jc w:val="center"/>
        <w:rPr>
          <w:rFonts w:ascii="Calibri" w:hAnsi="Calibri" w:cs="Arial"/>
          <w:b/>
          <w:bCs/>
          <w:sz w:val="22"/>
          <w:szCs w:val="22"/>
          <w:lang w:val="en-ZA"/>
        </w:rPr>
      </w:pPr>
      <w:r w:rsidRPr="00691A05">
        <w:rPr>
          <w:rFonts w:ascii="Calibri" w:hAnsi="Calibri" w:cs="Arial"/>
          <w:b/>
          <w:bCs/>
          <w:color w:val="000000"/>
          <w:sz w:val="22"/>
          <w:szCs w:val="22"/>
          <w:lang w:val="en-ZA"/>
        </w:rPr>
        <w:t>OBSERVATIONS</w:t>
      </w:r>
      <w:r w:rsidRPr="00691A05">
        <w:rPr>
          <w:rFonts w:ascii="Calibri" w:hAnsi="Calibri" w:cs="Arial"/>
          <w:b/>
          <w:bCs/>
          <w:sz w:val="22"/>
          <w:szCs w:val="22"/>
          <w:lang w:val="en-ZA"/>
        </w:rPr>
        <w:t xml:space="preserve"> BY THE EXECUTIVE DEAN/DEAN’S NOMINEE</w:t>
      </w:r>
    </w:p>
    <w:p w14:paraId="784767E2" w14:textId="77777777" w:rsidR="00C82FCC" w:rsidRPr="00691A05" w:rsidRDefault="00C82FCC">
      <w:pPr>
        <w:autoSpaceDE w:val="0"/>
        <w:jc w:val="center"/>
        <w:rPr>
          <w:rFonts w:ascii="Calibri" w:hAnsi="Calibri" w:cs="Arial"/>
          <w:sz w:val="22"/>
          <w:szCs w:val="22"/>
          <w:lang w:val="en-ZA"/>
        </w:rPr>
      </w:pPr>
    </w:p>
    <w:p w14:paraId="66693B97" w14:textId="77777777" w:rsidR="00C82FCC" w:rsidRPr="00691A05" w:rsidRDefault="00C82FCC">
      <w:pPr>
        <w:autoSpaceDE w:val="0"/>
        <w:ind w:left="56" w:hanging="56"/>
        <w:jc w:val="both"/>
        <w:rPr>
          <w:rFonts w:ascii="Calibri" w:hAnsi="Calibri" w:cs="Arial"/>
          <w:sz w:val="22"/>
          <w:szCs w:val="22"/>
          <w:lang w:val="en-ZA"/>
        </w:rPr>
      </w:pPr>
      <w:r w:rsidRPr="00691A05">
        <w:rPr>
          <w:rFonts w:ascii="Calibri" w:hAnsi="Calibri" w:cs="Arial"/>
          <w:sz w:val="22"/>
          <w:szCs w:val="22"/>
          <w:lang w:val="en-ZA"/>
        </w:rPr>
        <w:t xml:space="preserve">I have seen this completed Code of Conduct/Supervision Agreement and I have the following comments: </w:t>
      </w:r>
    </w:p>
    <w:p w14:paraId="6E1FFEAC" w14:textId="77777777" w:rsidR="00C82FCC" w:rsidRPr="00691A05" w:rsidRDefault="00C82FCC">
      <w:pPr>
        <w:autoSpaceDE w:val="0"/>
        <w:jc w:val="both"/>
        <w:rPr>
          <w:rFonts w:ascii="Calibri" w:hAnsi="Calibri" w:cs="Arial"/>
          <w:sz w:val="22"/>
          <w:szCs w:val="22"/>
          <w:lang w:val="en-ZA"/>
        </w:rPr>
      </w:pPr>
    </w:p>
    <w:p w14:paraId="5C79FF20" w14:textId="77777777" w:rsidR="00C82FCC" w:rsidRPr="00691A05" w:rsidRDefault="00C82FCC">
      <w:pPr>
        <w:tabs>
          <w:tab w:val="left" w:pos="28"/>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ab/>
        <w:t>______________________________________________________________________________</w:t>
      </w:r>
    </w:p>
    <w:p w14:paraId="4F3D452B" w14:textId="77777777" w:rsidR="00C82FCC" w:rsidRPr="00691A05" w:rsidRDefault="00C82FCC">
      <w:pPr>
        <w:tabs>
          <w:tab w:val="left" w:pos="2552"/>
          <w:tab w:val="left" w:leader="underscore" w:pos="10206"/>
        </w:tabs>
        <w:autoSpaceDE w:val="0"/>
        <w:rPr>
          <w:rFonts w:ascii="Calibri" w:hAnsi="Calibri" w:cs="Arial"/>
          <w:sz w:val="22"/>
          <w:szCs w:val="22"/>
          <w:lang w:val="en-ZA"/>
        </w:rPr>
      </w:pPr>
    </w:p>
    <w:p w14:paraId="7C935497" w14:textId="77777777" w:rsidR="00C82FCC" w:rsidRPr="00691A05" w:rsidRDefault="00C82FCC">
      <w:pPr>
        <w:tabs>
          <w:tab w:val="left" w:pos="28"/>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ab/>
        <w:t>______________________________________________________________________________</w:t>
      </w:r>
    </w:p>
    <w:p w14:paraId="3B211A1E" w14:textId="77777777" w:rsidR="00C82FCC" w:rsidRPr="00691A05" w:rsidRDefault="00C82FCC">
      <w:pPr>
        <w:tabs>
          <w:tab w:val="left" w:pos="2552"/>
          <w:tab w:val="left" w:leader="underscore" w:pos="10206"/>
        </w:tabs>
        <w:autoSpaceDE w:val="0"/>
        <w:rPr>
          <w:rFonts w:ascii="Calibri" w:hAnsi="Calibri" w:cs="Arial"/>
          <w:sz w:val="22"/>
          <w:szCs w:val="22"/>
          <w:lang w:val="en-ZA"/>
        </w:rPr>
      </w:pPr>
    </w:p>
    <w:p w14:paraId="7FF3D513" w14:textId="77777777" w:rsidR="00C82FCC" w:rsidRPr="00691A05" w:rsidRDefault="00C82FCC">
      <w:pPr>
        <w:tabs>
          <w:tab w:val="left" w:pos="28"/>
          <w:tab w:val="left" w:leader="underscore" w:pos="10206"/>
        </w:tabs>
        <w:autoSpaceDE w:val="0"/>
        <w:rPr>
          <w:rFonts w:ascii="Calibri" w:hAnsi="Calibri" w:cs="Arial"/>
          <w:color w:val="000000"/>
          <w:sz w:val="22"/>
          <w:szCs w:val="22"/>
          <w:lang w:val="en-ZA"/>
        </w:rPr>
      </w:pPr>
      <w:r w:rsidRPr="00691A05">
        <w:rPr>
          <w:rFonts w:ascii="Calibri" w:hAnsi="Calibri" w:cs="Arial"/>
          <w:color w:val="000000"/>
          <w:sz w:val="22"/>
          <w:szCs w:val="22"/>
          <w:lang w:val="en-ZA"/>
        </w:rPr>
        <w:t>______________________________________________________________________________</w:t>
      </w:r>
    </w:p>
    <w:p w14:paraId="4842347C" w14:textId="77777777" w:rsidR="00C82FCC" w:rsidRPr="00691A05" w:rsidRDefault="00C82FCC">
      <w:pPr>
        <w:autoSpaceDE w:val="0"/>
        <w:jc w:val="both"/>
        <w:rPr>
          <w:rFonts w:ascii="Calibri" w:hAnsi="Calibri" w:cs="Arial"/>
          <w:sz w:val="22"/>
          <w:szCs w:val="22"/>
          <w:lang w:val="en-ZA"/>
        </w:rPr>
      </w:pPr>
    </w:p>
    <w:p w14:paraId="2EE4592E" w14:textId="77777777" w:rsidR="00C82FCC" w:rsidRPr="00691A05" w:rsidRDefault="00C82FCC">
      <w:pPr>
        <w:tabs>
          <w:tab w:val="left" w:pos="2268"/>
          <w:tab w:val="left" w:leader="underscore" w:pos="8505"/>
        </w:tabs>
        <w:autoSpaceDE w:val="0"/>
        <w:jc w:val="both"/>
        <w:rPr>
          <w:rFonts w:ascii="Calibri" w:hAnsi="Calibri" w:cs="Arial"/>
          <w:sz w:val="22"/>
          <w:szCs w:val="22"/>
          <w:lang w:val="en-ZA"/>
        </w:rPr>
      </w:pPr>
      <w:r w:rsidRPr="00691A05">
        <w:rPr>
          <w:rFonts w:ascii="Calibri" w:hAnsi="Calibri" w:cs="Arial"/>
          <w:sz w:val="22"/>
          <w:szCs w:val="22"/>
          <w:lang w:val="en-ZA"/>
        </w:rPr>
        <w:t xml:space="preserve">Signed: </w:t>
      </w:r>
      <w:r w:rsidRPr="00691A05">
        <w:rPr>
          <w:rFonts w:ascii="Calibri" w:hAnsi="Calibri" w:cs="Arial"/>
          <w:sz w:val="22"/>
          <w:szCs w:val="22"/>
          <w:lang w:val="en-ZA"/>
        </w:rPr>
        <w:tab/>
      </w:r>
      <w:r w:rsidRPr="00691A05">
        <w:rPr>
          <w:rFonts w:ascii="Calibri" w:hAnsi="Calibri" w:cs="Arial"/>
          <w:sz w:val="22"/>
          <w:szCs w:val="22"/>
          <w:lang w:val="en-ZA"/>
        </w:rPr>
        <w:tab/>
      </w:r>
    </w:p>
    <w:p w14:paraId="093E1547" w14:textId="77777777" w:rsidR="00C82FCC" w:rsidRPr="00691A05" w:rsidRDefault="00C82FCC">
      <w:pPr>
        <w:autoSpaceDE w:val="0"/>
        <w:jc w:val="both"/>
        <w:rPr>
          <w:rFonts w:ascii="Calibri" w:hAnsi="Calibri" w:cs="Arial"/>
          <w:sz w:val="22"/>
          <w:szCs w:val="22"/>
          <w:lang w:val="en-ZA"/>
        </w:rPr>
      </w:pPr>
    </w:p>
    <w:p w14:paraId="2DC2F6EC" w14:textId="77777777" w:rsidR="00C82FCC" w:rsidRPr="00691A05" w:rsidRDefault="00C82FCC">
      <w:pPr>
        <w:tabs>
          <w:tab w:val="left" w:pos="2268"/>
          <w:tab w:val="left" w:leader="underscore" w:pos="8505"/>
        </w:tabs>
        <w:autoSpaceDE w:val="0"/>
        <w:jc w:val="both"/>
        <w:rPr>
          <w:rFonts w:ascii="Calibri" w:hAnsi="Calibri" w:cs="Arial"/>
          <w:sz w:val="22"/>
          <w:szCs w:val="22"/>
          <w:lang w:val="en-ZA"/>
        </w:rPr>
      </w:pPr>
      <w:r w:rsidRPr="00691A05">
        <w:rPr>
          <w:rFonts w:ascii="Calibri" w:hAnsi="Calibri" w:cs="Arial"/>
          <w:sz w:val="22"/>
          <w:szCs w:val="22"/>
          <w:lang w:val="en-ZA"/>
        </w:rPr>
        <w:t>Initials and Surname:</w:t>
      </w:r>
      <w:proofErr w:type="gramStart"/>
      <w:r w:rsidRPr="00691A05">
        <w:rPr>
          <w:rFonts w:ascii="Calibri" w:hAnsi="Calibri" w:cs="Arial"/>
          <w:sz w:val="22"/>
          <w:szCs w:val="22"/>
          <w:lang w:val="en-ZA"/>
        </w:rPr>
        <w:tab/>
        <w:t xml:space="preserve">  _</w:t>
      </w:r>
      <w:proofErr w:type="gramEnd"/>
      <w:r w:rsidRPr="00691A05">
        <w:rPr>
          <w:rFonts w:ascii="Calibri" w:hAnsi="Calibri" w:cs="Arial"/>
          <w:sz w:val="22"/>
          <w:szCs w:val="22"/>
          <w:lang w:val="en-ZA"/>
        </w:rPr>
        <w:t>__________________________Date:</w:t>
      </w:r>
      <w:r w:rsidRPr="00691A05">
        <w:rPr>
          <w:rFonts w:ascii="Calibri" w:hAnsi="Calibri" w:cs="Arial"/>
          <w:sz w:val="22"/>
          <w:szCs w:val="22"/>
          <w:lang w:val="en-ZA"/>
        </w:rPr>
        <w:tab/>
      </w:r>
    </w:p>
    <w:p w14:paraId="2B878311" w14:textId="77777777" w:rsidR="00C82FCC" w:rsidRPr="00691A05" w:rsidRDefault="00C82FCC">
      <w:pPr>
        <w:rPr>
          <w:rFonts w:ascii="Calibri" w:hAnsi="Calibri" w:cs="Arial"/>
          <w:sz w:val="22"/>
          <w:szCs w:val="22"/>
          <w:lang w:val="en-ZA"/>
        </w:rPr>
      </w:pPr>
    </w:p>
    <w:p w14:paraId="08BBFA05" w14:textId="77777777" w:rsidR="00BE3A16" w:rsidRDefault="00BE3A16">
      <w:pPr>
        <w:rPr>
          <w:rFonts w:ascii="Calibri" w:hAnsi="Calibri" w:cs="Arial"/>
          <w:i/>
          <w:sz w:val="22"/>
          <w:szCs w:val="22"/>
          <w:lang w:val="en-ZA"/>
        </w:rPr>
      </w:pPr>
    </w:p>
    <w:p w14:paraId="2E73594D" w14:textId="77777777" w:rsidR="00C82FCC" w:rsidRPr="00691A05" w:rsidRDefault="00C82FCC">
      <w:pPr>
        <w:rPr>
          <w:rFonts w:ascii="Calibri" w:hAnsi="Calibri"/>
          <w:sz w:val="22"/>
          <w:szCs w:val="22"/>
        </w:rPr>
      </w:pPr>
      <w:r w:rsidRPr="00691A05">
        <w:rPr>
          <w:rFonts w:ascii="Calibri" w:hAnsi="Calibri" w:cs="Arial"/>
          <w:i/>
          <w:sz w:val="22"/>
          <w:szCs w:val="22"/>
          <w:lang w:val="en-ZA"/>
        </w:rPr>
        <w:t>Once seen by all parties, copies must be returned to and retained by the candidate, supervisor, Chairperson of the Department and College Higher Degrees Committee.</w:t>
      </w:r>
    </w:p>
    <w:sectPr w:rsidR="00C82FCC" w:rsidRPr="00691A05" w:rsidSect="001C18F2">
      <w:headerReference w:type="default" r:id="rId8"/>
      <w:pgSz w:w="11906" w:h="16838"/>
      <w:pgMar w:top="1440" w:right="1406" w:bottom="1729" w:left="1440" w:header="576" w:footer="1440" w:gutter="0"/>
      <w:cols w:space="720"/>
      <w:docGrid w:linePitch="326"/>
    </w:sectPr>
  </w:body>
</w:document>
</file>

<file path=word/comments.xml><?xml version="1.0" encoding="utf-8"?>
<w:comments xmlns:w="http://schemas.openxmlformats.org/wordprocessingml/2006/main">
  <w:comment w:id="0" w:author="Taehong Kwon" w:date="2026-07-28T04:32:13Z" w:initials="TK">
    <w:p>
      <w:r>
        <w:annotationRef/>
      </w:r>
      <w:r>
        <w:t>학생란: 성명 Taehong Kwon 기입</w:t>
      </w:r>
    </w:p>
  </w:comment>
  <w:comment w:id="1" w:author="Taehong Kwon" w:date="2026-07-28T04:32:13Z" w:initials="TK">
    <w:p>
      <w:r>
        <w:annotationRef/>
      </w:r>
      <w:r>
        <w:t>학생란: 서명란에 성명 기입(필요 시 자필/전자서명으로 교체)</w:t>
      </w:r>
    </w:p>
  </w:comment>
  <w:comment w:id="2" w:author="Taehong Kwon" w:date="2026-07-28T04:32:13Z" w:initials="TK">
    <w:p>
      <w:r>
        <w:annotationRef/>
      </w:r>
      <w:r>
        <w:t>학생란: 서명 일자 2026-07-28</w:t>
      </w:r>
    </w:p>
  </w:comment>
  <w:comment w:id="3" w:author="Taehong Kwon" w:date="2026-07-28T04:32:13Z" w:initials="TK">
    <w:p>
      <w:r>
        <w:annotationRef/>
      </w:r>
      <w:r>
        <w:t>지도교수명 기입(서명란은 교수용으로 비움). 등록 서한 기준.</w:t>
      </w:r>
    </w:p>
  </w:comment>
  <w:comment w:id="4" w:author="Taehong Kwon" w:date="2026-07-28T04:32:13Z" w:initials="TK">
    <w:p>
      <w:r>
        <w:annotationRef/>
      </w:r>
      <w:r>
        <w:t>A1: 성명 기입</w:t>
      </w:r>
    </w:p>
  </w:comment>
  <w:comment w:id="5" w:author="Taehong Kwon" w:date="2026-07-28T04:32:13Z" w:initials="TK">
    <w:p>
      <w:r>
        <w:annotationRef/>
      </w:r>
      <w:r>
        <w:t>A1: Surname</w:t>
      </w:r>
    </w:p>
  </w:comment>
  <w:comment w:id="6" w:author="Taehong Kwon" w:date="2026-07-28T04:32:13Z" w:initials="TK">
    <w:p>
      <w:r>
        <w:annotationRef/>
      </w:r>
      <w:r>
        <w:t>A1: First names</w:t>
      </w:r>
    </w:p>
  </w:comment>
  <w:comment w:id="7" w:author="Taehong Kwon" w:date="2026-07-28T04:32:13Z" w:initials="TK">
    <w:p>
      <w:r>
        <w:annotationRef/>
      </w:r>
      <w:r>
        <w:t>A2: 제목 행 유지</w:t>
      </w:r>
    </w:p>
  </w:comment>
  <w:comment w:id="8" w:author="Taehong Kwon" w:date="2026-07-28T04:32:13Z" w:initials="TK">
    <w:p>
      <w:r>
        <w:annotationRef/>
      </w:r>
      <w:r>
        <w:t>A2: 레포에 학사/석사 원문 없음 → 현재 UNISA PhD 등록만 기입. 이전 학위 있으면 추가 요망.</w:t>
      </w:r>
    </w:p>
  </w:comment>
  <w:comment w:id="9" w:author="Taehong Kwon" w:date="2026-07-28T04:32:13Z" w:initials="TK">
    <w:p>
      <w:r>
        <w:annotationRef/>
      </w:r>
      <w:r>
        <w:t>A3: 제목 행 유지</w:t>
      </w:r>
    </w:p>
  </w:comment>
  <w:comment w:id="10" w:author="Taehong Kwon" w:date="2026-07-28T04:32:13Z" w:initials="TK">
    <w:p>
      <w:r>
        <w:annotationRef/>
      </w:r>
      <w:r>
        <w:t>A3: 연구 경험 요약(레포·지도체제 기준)</w:t>
      </w:r>
    </w:p>
  </w:comment>
  <w:comment w:id="11" w:author="Taehong Kwon" w:date="2026-07-28T04:32:13Z" w:initials="TK">
    <w:p>
      <w:r>
        <w:annotationRef/>
      </w:r>
      <w:r>
        <w:t>A4: 등록 수리 서한 working title 사용(현재 논문 표지 제목과 다를 수 있음)</w:t>
      </w:r>
    </w:p>
  </w:comment>
  <w:comment w:id="12" w:author="Taehong Kwon" w:date="2026-07-28T04:32:13Z" w:initials="TK">
    <w:p>
      <w:r>
        <w:annotationRef/>
      </w:r>
      <w:r>
        <w:t>A4: 논문 Abstract/연구 요지 기반 프로젝트 설명</w:t>
      </w:r>
    </w:p>
  </w:comment>
  <w:comment w:id="13" w:author="Taehong Kwon" w:date="2026-07-28T04:32:13Z" w:initials="TK">
    <w:p>
      <w:r>
        <w:annotationRef/>
      </w:r>
      <w:r>
        <w:t>A4: 등록 과목 코드 TFCOS01</w:t>
      </w:r>
    </w:p>
  </w:comment>
  <w:comment w:id="14" w:author="Taehong Kwon" w:date="2026-07-28T04:32:13Z" w:initials="TK">
    <w:p>
      <w:r>
        <w:annotationRef/>
      </w:r>
      <w:r>
        <w:t>A5: 후보 성명</w:t>
      </w:r>
    </w:p>
  </w:comment>
  <w:comment w:id="15" w:author="Taehong Kwon" w:date="2026-07-28T04:32:13Z" w:initials="TK">
    <w:p>
      <w:r>
        <w:annotationRef/>
      </w:r>
      <w:r>
        <w:t>A5: 학번(등록 서한 2857-681-0)</w:t>
      </w:r>
    </w:p>
  </w:comment>
  <w:comment w:id="16" w:author="Taehong Kwon" w:date="2026-07-28T04:32:13Z" w:initials="TK">
    <w:p>
      <w:r>
        <w:annotationRef/>
      </w:r>
      <w:r>
        <w:t>A5: 학위·자격코드</w:t>
      </w:r>
    </w:p>
  </w:comment>
  <w:comment w:id="17" w:author="Taehong Kwon" w:date="2026-07-28T04:32:13Z" w:initials="TK">
    <w:p>
      <w:r>
        <w:annotationRef/>
      </w:r>
      <w:r>
        <w:t>A5: 우편주소(등록 수리 서한)</w:t>
      </w:r>
    </w:p>
  </w:comment>
  <w:comment w:id="18" w:author="Taehong Kwon" w:date="2026-07-28T04:32:13Z" w:initials="TK">
    <w:p>
      <w:r>
        <w:annotationRef/>
      </w:r>
      <w:r>
        <w:t>A5: myLife 이메일(사용자 제공)</w:t>
      </w:r>
    </w:p>
  </w:comment>
  <w:comment w:id="19" w:author="Taehong Kwon" w:date="2026-07-28T04:32:13Z" w:initials="TK">
    <w:p>
      <w:r>
        <w:annotationRef/>
      </w:r>
      <w:r>
        <w:t>A5: 전화(사용자 제공)</w:t>
      </w:r>
    </w:p>
  </w:comment>
  <w:comment w:id="20" w:author="Taehong Kwon" w:date="2026-07-28T04:32:13Z" w:initials="TK">
    <w:p>
      <w:r>
        <w:annotationRef/>
      </w:r>
      <w:r>
        <w:t>A6: Supervisor initials/surname(등록 서한). 서명은 교수용.</w:t>
      </w:r>
    </w:p>
  </w:comment>
  <w:comment w:id="21" w:author="Taehong Kwon" w:date="2026-07-28T04:32:13Z" w:initials="TK">
    <w:p>
      <w:r>
        <w:annotationRef/>
      </w:r>
      <w:r>
        <w:t>A6: 전화는 교수란 — 플레이스홀더만 표시</w:t>
      </w:r>
    </w:p>
  </w:comment>
  <w:comment w:id="22" w:author="Taehong Kwon" w:date="2026-07-28T04:32:13Z" w:initials="TK">
    <w:p>
      <w:r>
        <w:annotationRef/>
      </w:r>
      <w:r>
        <w:t>A6: UNISA School of Computing</w:t>
      </w:r>
    </w:p>
  </w:comment>
  <w:comment w:id="23" w:author="Taehong Kwon" w:date="2026-07-28T04:32:13Z" w:initials="TK">
    <w:p>
      <w:r>
        <w:annotationRef/>
      </w:r>
      <w:r>
        <w:t>A6: 등록 서한 이메일</w:t>
      </w:r>
    </w:p>
  </w:comment>
  <w:comment w:id="24" w:author="Taehong Kwon" w:date="2026-07-28T04:32:13Z" w:initials="TK">
    <w:p>
      <w:r>
        <w:annotationRef/>
      </w:r>
      <w:r>
        <w:t>A8: 기존 co-supervisor Moulla 유지 + Attipoe 추가(교수 요청)</w:t>
      </w:r>
    </w:p>
  </w:comment>
  <w:comment w:id="25" w:author="Taehong Kwon" w:date="2026-07-28T04:32:13Z" w:initials="TK">
    <w:p>
      <w:r>
        <w:annotationRef/>
      </w:r>
      <w:r>
        <w:t>A8: Institution = University of South Africa(사용자 확인)</w:t>
      </w:r>
    </w:p>
  </w:comment>
  <w:comment w:id="26" w:author="Taehong Kwon" w:date="2026-07-28T04:32:13Z" w:initials="TK">
    <w:p>
      <w:r>
        <w:annotationRef/>
      </w:r>
      <w:r>
        <w:t>A8: Attipoe 연락처(SoC staff page); Moulla 전화은 미확인</w:t>
      </w:r>
    </w:p>
  </w:comment>
  <w:comment w:id="27" w:author="Taehong Kwon" w:date="2026-07-28T04:32:13Z" w:initials="TK">
    <w:p>
      <w:r>
        <w:annotationRef/>
      </w:r>
      <w:r>
        <w:t>A8: Attipoe 캠퍼스/사무실(SoC staff page)</w:t>
      </w:r>
    </w:p>
  </w:comment>
  <w:comment w:id="28" w:author="Taehong Kwon" w:date="2026-07-28T04:32:13Z" w:initials="TK">
    <w:p>
      <w:r>
        <w:annotationRef/>
      </w:r>
      <w:r>
        <w:t>A8: 우편번호 상세 미확인 — 캠퍼스만 표기</w:t>
      </w:r>
    </w:p>
  </w:comment>
  <w:comment w:id="29" w:author="Taehong Kwon" w:date="2026-07-28T04:32:13Z" w:initials="TK">
    <w:p>
      <w:r>
        <w:annotationRef/>
      </w:r>
      <w:r>
        <w:t>A8: Moulla(등록 서한) + Attipoe(attipds@unisa.ac.za)</w:t>
      </w:r>
    </w:p>
  </w:comment>
  <w:comment w:id="30" w:author="Taehong Kwon" w:date="2026-07-28T04:32:13Z" w:initials="TK">
    <w:p>
      <w:r>
        <w:annotationRef/>
      </w:r>
      <w:r>
        <w:t>거리 학생: Gauteng 인근 조항 비적용</w:t>
      </w:r>
    </w:p>
  </w:comment>
  <w:comment w:id="31" w:author="Taehong Kwon" w:date="2026-07-28T04:32:13Z" w:initials="TK">
    <w:p>
      <w:r>
        <w:annotationRef/>
      </w:r>
      <w:r>
        <w:t>거리 학생: 월간 대면 조항 비적용</w:t>
      </w:r>
    </w:p>
  </w:comment>
  <w:comment w:id="32" w:author="Taehong Kwon" w:date="2026-07-28T04:32:13Z" w:initials="TK">
    <w:p>
      <w:r>
        <w:annotationRef/>
      </w:r>
      <w:r>
        <w:t>거리 학생: 인근 학생 통신 조항 비적용</w:t>
      </w:r>
    </w:p>
  </w:comment>
  <w:comment w:id="33" w:author="Taehong Kwon" w:date="2026-07-28T04:32:13Z" w:initials="TK">
    <w:p>
      <w:r>
        <w:annotationRef/>
      </w:r>
      <w:r>
        <w:t>거리 학생: 인근 학생 전화 조항 비적용</w:t>
      </w:r>
    </w:p>
  </w:comment>
  <w:comment w:id="34" w:author="Taehong Kwon" w:date="2026-07-28T04:32:13Z" w:initials="TK">
    <w:p>
      <w:r>
        <w:annotationRef/>
      </w:r>
      <w:r>
        <w:t>거리 학생: 원격 조항 적용 표시</w:t>
      </w:r>
    </w:p>
  </w:comment>
  <w:comment w:id="35" w:author="Taehong Kwon" w:date="2026-07-28T04:32:13Z" w:initials="TK">
    <w:p>
      <w:r>
        <w:annotationRef/>
      </w:r>
      <w:r>
        <w:t>B3: 펀딩 해당 없음</w:t>
      </w:r>
    </w:p>
  </w:comment>
  <w:comment w:id="36" w:author="Taehong Kwon" w:date="2026-07-28T04:32:13Z" w:initials="TK">
    <w:p>
      <w:r>
        <w:annotationRef/>
      </w:r>
      <w:r>
        <w:t>B4.1: 후보 기대사항(거리 학생·컴퓨팅 시설 접근)</w:t>
      </w:r>
    </w:p>
  </w:comment>
  <w:comment w:id="37" w:author="Taehong Kwon" w:date="2026-07-28T04:32:13Z" w:initials="TK">
    <w:p>
      <w:r>
        <w:annotationRef/>
      </w:r>
      <w:r>
        <w:t>B5.1: 연구 계획·시간 투입(제안서·논문·투고·심사)</w:t>
      </w:r>
    </w:p>
  </w:comment>
  <w:comment w:id="38" w:author="Taehong Kwon" w:date="2026-07-28T04:32:13Z" w:initials="TK">
    <w:p>
      <w:r>
        <w:annotationRef/>
      </w:r>
      <w:r>
        <w:t>IP: 특약 없음</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B413" w14:textId="77777777" w:rsidR="00BB67DC" w:rsidRDefault="00BB67DC">
      <w:r>
        <w:separator/>
      </w:r>
    </w:p>
  </w:endnote>
  <w:endnote w:type="continuationSeparator" w:id="0">
    <w:p w14:paraId="437487CE" w14:textId="77777777" w:rsidR="00BB67DC" w:rsidRDefault="00BB6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badi MT Condensed Light">
    <w:altName w:val="Arial Narrow"/>
    <w:charset w:val="00"/>
    <w:family w:val="swiss"/>
    <w:pitch w:val="variable"/>
  </w:font>
  <w:font w:name="Wingdings 2">
    <w:panose1 w:val="050201020105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Lohit Hindi">
    <w:charset w:val="8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50D4" w14:textId="77777777" w:rsidR="00BB67DC" w:rsidRDefault="00BB67DC">
      <w:r>
        <w:separator/>
      </w:r>
    </w:p>
  </w:footnote>
  <w:footnote w:type="continuationSeparator" w:id="0">
    <w:p w14:paraId="1BD5884F" w14:textId="77777777" w:rsidR="00BB67DC" w:rsidRDefault="00BB6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57D8" w14:textId="77777777" w:rsidR="00C82FCC" w:rsidRDefault="00C82FCC">
    <w:pPr>
      <w:pStyle w:val="ab"/>
      <w:jc w:val="right"/>
    </w:pPr>
  </w:p>
  <w:p w14:paraId="6970E271" w14:textId="77777777" w:rsidR="00C82FCC" w:rsidRDefault="00C82FCC">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lowerLetter"/>
      <w:lvlText w:val="(%1)"/>
      <w:lvlJc w:val="left"/>
      <w:pPr>
        <w:tabs>
          <w:tab w:val="num" w:pos="0"/>
        </w:tabs>
        <w:ind w:left="720" w:hanging="360"/>
      </w:p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lowerLetter"/>
      <w:lvlText w:val="(%1)"/>
      <w:lvlJc w:val="left"/>
      <w:pPr>
        <w:tabs>
          <w:tab w:val="num" w:pos="0"/>
        </w:tabs>
        <w:ind w:left="786" w:hanging="360"/>
      </w:p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76D1529"/>
    <w:multiLevelType w:val="hybridMultilevel"/>
    <w:tmpl w:val="0734D5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8D5E6F"/>
    <w:multiLevelType w:val="hybridMultilevel"/>
    <w:tmpl w:val="46EEA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B42F8E"/>
    <w:multiLevelType w:val="hybridMultilevel"/>
    <w:tmpl w:val="32B6C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F51053"/>
    <w:multiLevelType w:val="hybridMultilevel"/>
    <w:tmpl w:val="E0D60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361B9C"/>
    <w:multiLevelType w:val="hybridMultilevel"/>
    <w:tmpl w:val="ED28AE26"/>
    <w:lvl w:ilvl="0" w:tplc="018236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5C7398B"/>
    <w:multiLevelType w:val="hybridMultilevel"/>
    <w:tmpl w:val="F232111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7F3901"/>
    <w:multiLevelType w:val="hybridMultilevel"/>
    <w:tmpl w:val="217866F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14175CF"/>
    <w:multiLevelType w:val="hybridMultilevel"/>
    <w:tmpl w:val="C37E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E162FA"/>
    <w:multiLevelType w:val="hybridMultilevel"/>
    <w:tmpl w:val="9C783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655C6A"/>
    <w:multiLevelType w:val="hybridMultilevel"/>
    <w:tmpl w:val="F3C42E5A"/>
    <w:lvl w:ilvl="0" w:tplc="7D8002FC">
      <w:start w:val="4"/>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5F5F81"/>
    <w:multiLevelType w:val="hybridMultilevel"/>
    <w:tmpl w:val="6694C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B3304D"/>
    <w:multiLevelType w:val="hybridMultilevel"/>
    <w:tmpl w:val="90E8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039690">
    <w:abstractNumId w:val="0"/>
  </w:num>
  <w:num w:numId="2" w16cid:durableId="932010587">
    <w:abstractNumId w:val="1"/>
  </w:num>
  <w:num w:numId="3" w16cid:durableId="733822278">
    <w:abstractNumId w:val="2"/>
  </w:num>
  <w:num w:numId="4" w16cid:durableId="1892957316">
    <w:abstractNumId w:val="3"/>
  </w:num>
  <w:num w:numId="5" w16cid:durableId="1238249729">
    <w:abstractNumId w:val="4"/>
  </w:num>
  <w:num w:numId="6" w16cid:durableId="759330783">
    <w:abstractNumId w:val="5"/>
  </w:num>
  <w:num w:numId="7" w16cid:durableId="1716468024">
    <w:abstractNumId w:val="11"/>
  </w:num>
  <w:num w:numId="8" w16cid:durableId="1305160455">
    <w:abstractNumId w:val="9"/>
  </w:num>
  <w:num w:numId="9" w16cid:durableId="1423264007">
    <w:abstractNumId w:val="16"/>
  </w:num>
  <w:num w:numId="10" w16cid:durableId="1661035064">
    <w:abstractNumId w:val="13"/>
  </w:num>
  <w:num w:numId="11" w16cid:durableId="1049111621">
    <w:abstractNumId w:val="7"/>
  </w:num>
  <w:num w:numId="12" w16cid:durableId="388067389">
    <w:abstractNumId w:val="14"/>
  </w:num>
  <w:num w:numId="13" w16cid:durableId="454568463">
    <w:abstractNumId w:val="6"/>
  </w:num>
  <w:num w:numId="14" w16cid:durableId="1050110197">
    <w:abstractNumId w:val="8"/>
  </w:num>
  <w:num w:numId="15" w16cid:durableId="1543790244">
    <w:abstractNumId w:val="12"/>
  </w:num>
  <w:num w:numId="16" w16cid:durableId="2086032357">
    <w:abstractNumId w:val="10"/>
  </w:num>
  <w:num w:numId="17" w16cid:durableId="763065626">
    <w:abstractNumId w:val="17"/>
  </w:num>
  <w:num w:numId="18" w16cid:durableId="6853259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3FF2"/>
    <w:rsid w:val="000120E3"/>
    <w:rsid w:val="00044D4E"/>
    <w:rsid w:val="0006086D"/>
    <w:rsid w:val="00064463"/>
    <w:rsid w:val="00066651"/>
    <w:rsid w:val="000B29B2"/>
    <w:rsid w:val="000C6ED1"/>
    <w:rsid w:val="000D757A"/>
    <w:rsid w:val="000D7E11"/>
    <w:rsid w:val="000E7F2D"/>
    <w:rsid w:val="00120ED8"/>
    <w:rsid w:val="00124BAB"/>
    <w:rsid w:val="00130063"/>
    <w:rsid w:val="00131852"/>
    <w:rsid w:val="0014271E"/>
    <w:rsid w:val="00167BBC"/>
    <w:rsid w:val="00172AFB"/>
    <w:rsid w:val="0017340B"/>
    <w:rsid w:val="001830E8"/>
    <w:rsid w:val="001A2CF3"/>
    <w:rsid w:val="001A44DC"/>
    <w:rsid w:val="001A649A"/>
    <w:rsid w:val="001B1B4A"/>
    <w:rsid w:val="001B7D8C"/>
    <w:rsid w:val="001C18F2"/>
    <w:rsid w:val="001C4F87"/>
    <w:rsid w:val="001D3FF2"/>
    <w:rsid w:val="001D5683"/>
    <w:rsid w:val="0023027C"/>
    <w:rsid w:val="00265B68"/>
    <w:rsid w:val="00276FED"/>
    <w:rsid w:val="00283BDF"/>
    <w:rsid w:val="00285E19"/>
    <w:rsid w:val="002A49E4"/>
    <w:rsid w:val="002A7FFD"/>
    <w:rsid w:val="002D2EC9"/>
    <w:rsid w:val="002D5586"/>
    <w:rsid w:val="002D66DB"/>
    <w:rsid w:val="002F040A"/>
    <w:rsid w:val="00314DDC"/>
    <w:rsid w:val="003150F8"/>
    <w:rsid w:val="00327D28"/>
    <w:rsid w:val="00334FDA"/>
    <w:rsid w:val="003460F1"/>
    <w:rsid w:val="003773B6"/>
    <w:rsid w:val="0038070F"/>
    <w:rsid w:val="0038457D"/>
    <w:rsid w:val="0039784F"/>
    <w:rsid w:val="003A4D51"/>
    <w:rsid w:val="003B69DD"/>
    <w:rsid w:val="003D41A8"/>
    <w:rsid w:val="003E3366"/>
    <w:rsid w:val="00415180"/>
    <w:rsid w:val="0042144E"/>
    <w:rsid w:val="00434CC1"/>
    <w:rsid w:val="004445DA"/>
    <w:rsid w:val="00461EF0"/>
    <w:rsid w:val="004765D2"/>
    <w:rsid w:val="0048299F"/>
    <w:rsid w:val="00482B22"/>
    <w:rsid w:val="00484FBD"/>
    <w:rsid w:val="00486D88"/>
    <w:rsid w:val="004A1643"/>
    <w:rsid w:val="004E1AE6"/>
    <w:rsid w:val="004F0848"/>
    <w:rsid w:val="00503C57"/>
    <w:rsid w:val="00503D7D"/>
    <w:rsid w:val="00532E33"/>
    <w:rsid w:val="0053685B"/>
    <w:rsid w:val="00567EFE"/>
    <w:rsid w:val="00590043"/>
    <w:rsid w:val="005924E0"/>
    <w:rsid w:val="005B113D"/>
    <w:rsid w:val="006055A2"/>
    <w:rsid w:val="0061440C"/>
    <w:rsid w:val="00644997"/>
    <w:rsid w:val="0065294D"/>
    <w:rsid w:val="00674B90"/>
    <w:rsid w:val="00684E8E"/>
    <w:rsid w:val="00691A05"/>
    <w:rsid w:val="006A25B1"/>
    <w:rsid w:val="006E1BD2"/>
    <w:rsid w:val="006F1322"/>
    <w:rsid w:val="00705D8C"/>
    <w:rsid w:val="00724239"/>
    <w:rsid w:val="00730C18"/>
    <w:rsid w:val="0076351D"/>
    <w:rsid w:val="00784928"/>
    <w:rsid w:val="007954FF"/>
    <w:rsid w:val="007A581D"/>
    <w:rsid w:val="007C0946"/>
    <w:rsid w:val="007C0A63"/>
    <w:rsid w:val="007C798F"/>
    <w:rsid w:val="007D1A0B"/>
    <w:rsid w:val="007E2047"/>
    <w:rsid w:val="007E3CC8"/>
    <w:rsid w:val="007F0691"/>
    <w:rsid w:val="007F2228"/>
    <w:rsid w:val="00833DB2"/>
    <w:rsid w:val="00835E2B"/>
    <w:rsid w:val="008978A7"/>
    <w:rsid w:val="008E2CB9"/>
    <w:rsid w:val="008E5FFB"/>
    <w:rsid w:val="008F5F14"/>
    <w:rsid w:val="00923AF4"/>
    <w:rsid w:val="00923DE3"/>
    <w:rsid w:val="00925182"/>
    <w:rsid w:val="0093077E"/>
    <w:rsid w:val="00965196"/>
    <w:rsid w:val="00971E40"/>
    <w:rsid w:val="00987D2D"/>
    <w:rsid w:val="009A7366"/>
    <w:rsid w:val="009B69DC"/>
    <w:rsid w:val="009C4388"/>
    <w:rsid w:val="009D7955"/>
    <w:rsid w:val="00A00A4F"/>
    <w:rsid w:val="00A015C0"/>
    <w:rsid w:val="00A258B9"/>
    <w:rsid w:val="00A30DB2"/>
    <w:rsid w:val="00A51254"/>
    <w:rsid w:val="00A56A88"/>
    <w:rsid w:val="00A66A08"/>
    <w:rsid w:val="00A96B3C"/>
    <w:rsid w:val="00AA25EA"/>
    <w:rsid w:val="00AB05A8"/>
    <w:rsid w:val="00AC59AB"/>
    <w:rsid w:val="00AE0AD8"/>
    <w:rsid w:val="00AF4223"/>
    <w:rsid w:val="00AF5428"/>
    <w:rsid w:val="00B023BF"/>
    <w:rsid w:val="00B21677"/>
    <w:rsid w:val="00B239E0"/>
    <w:rsid w:val="00B264F7"/>
    <w:rsid w:val="00B35D1E"/>
    <w:rsid w:val="00B71D75"/>
    <w:rsid w:val="00B8106C"/>
    <w:rsid w:val="00B95490"/>
    <w:rsid w:val="00BA417E"/>
    <w:rsid w:val="00BB4146"/>
    <w:rsid w:val="00BB67DC"/>
    <w:rsid w:val="00BC44E0"/>
    <w:rsid w:val="00BC718F"/>
    <w:rsid w:val="00BD26BD"/>
    <w:rsid w:val="00BE2F7B"/>
    <w:rsid w:val="00BE3A16"/>
    <w:rsid w:val="00BF22F3"/>
    <w:rsid w:val="00BF286C"/>
    <w:rsid w:val="00C00BBB"/>
    <w:rsid w:val="00C055E7"/>
    <w:rsid w:val="00C169E9"/>
    <w:rsid w:val="00C16B7D"/>
    <w:rsid w:val="00C42E99"/>
    <w:rsid w:val="00C645E4"/>
    <w:rsid w:val="00C75538"/>
    <w:rsid w:val="00C82166"/>
    <w:rsid w:val="00C82FCC"/>
    <w:rsid w:val="00C8485A"/>
    <w:rsid w:val="00C96642"/>
    <w:rsid w:val="00C96F3B"/>
    <w:rsid w:val="00CA4296"/>
    <w:rsid w:val="00CA6DB1"/>
    <w:rsid w:val="00CF73F6"/>
    <w:rsid w:val="00D14630"/>
    <w:rsid w:val="00D327EC"/>
    <w:rsid w:val="00D33F5F"/>
    <w:rsid w:val="00D748BC"/>
    <w:rsid w:val="00DB77A2"/>
    <w:rsid w:val="00DD4327"/>
    <w:rsid w:val="00DE591E"/>
    <w:rsid w:val="00E010D7"/>
    <w:rsid w:val="00E35872"/>
    <w:rsid w:val="00E3652D"/>
    <w:rsid w:val="00E47D91"/>
    <w:rsid w:val="00E51C02"/>
    <w:rsid w:val="00E53684"/>
    <w:rsid w:val="00E5546E"/>
    <w:rsid w:val="00E56A3E"/>
    <w:rsid w:val="00E81CA2"/>
    <w:rsid w:val="00E84841"/>
    <w:rsid w:val="00E9628B"/>
    <w:rsid w:val="00EA0F99"/>
    <w:rsid w:val="00EA5B91"/>
    <w:rsid w:val="00EC4C13"/>
    <w:rsid w:val="00EF00D4"/>
    <w:rsid w:val="00EF779C"/>
    <w:rsid w:val="00EF7E96"/>
    <w:rsid w:val="00F05A43"/>
    <w:rsid w:val="00F06808"/>
    <w:rsid w:val="00F276D0"/>
    <w:rsid w:val="00F65F18"/>
    <w:rsid w:val="00F81BC3"/>
    <w:rsid w:val="00FC6ABB"/>
    <w:rsid w:val="00FC6C0B"/>
    <w:rsid w:val="00FD40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520BDBEF"/>
  <w15:chartTrackingRefBased/>
  <w15:docId w15:val="{4B23BA41-C9E0-4C96-A13E-26E593F5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8F2"/>
    <w:pPr>
      <w:suppressAutoHyphens/>
    </w:pPr>
    <w:rPr>
      <w:rFonts w:ascii="Times" w:hAnsi="Times"/>
      <w:sz w:val="24"/>
      <w:lang w:eastAsia="ar-SA"/>
    </w:rPr>
  </w:style>
  <w:style w:type="paragraph" w:styleId="1">
    <w:name w:val="heading 1"/>
    <w:basedOn w:val="a"/>
    <w:next w:val="a"/>
    <w:qFormat/>
    <w:rsid w:val="001C18F2"/>
    <w:pPr>
      <w:keepNext/>
      <w:keepLines/>
      <w:tabs>
        <w:tab w:val="num" w:pos="0"/>
      </w:tabs>
      <w:spacing w:before="480"/>
      <w:ind w:left="432" w:hanging="432"/>
      <w:outlineLvl w:val="0"/>
    </w:pPr>
    <w:rPr>
      <w:rFonts w:ascii="Cambria" w:hAnsi="Cambria"/>
      <w:b/>
      <w:bCs/>
      <w:color w:val="365F91"/>
      <w:sz w:val="28"/>
      <w:szCs w:val="28"/>
    </w:rPr>
  </w:style>
  <w:style w:type="paragraph" w:styleId="2">
    <w:name w:val="heading 2"/>
    <w:basedOn w:val="a"/>
    <w:next w:val="a"/>
    <w:qFormat/>
    <w:rsid w:val="001C18F2"/>
    <w:pPr>
      <w:keepNext/>
      <w:widowControl w:val="0"/>
      <w:tabs>
        <w:tab w:val="num" w:pos="0"/>
      </w:tabs>
      <w:autoSpaceDE w:val="0"/>
      <w:ind w:left="576" w:hanging="576"/>
      <w:outlineLvl w:val="1"/>
    </w:pPr>
    <w:rPr>
      <w:rFonts w:ascii="Times New Roman" w:hAnsi="Times New Roman"/>
      <w:b/>
      <w:bCs/>
      <w:szCs w:val="24"/>
      <w:lang w:val="en-GB"/>
    </w:rPr>
  </w:style>
  <w:style w:type="paragraph" w:styleId="3">
    <w:name w:val="heading 3"/>
    <w:basedOn w:val="a"/>
    <w:next w:val="a"/>
    <w:qFormat/>
    <w:rsid w:val="001C18F2"/>
    <w:pPr>
      <w:keepNext/>
      <w:tabs>
        <w:tab w:val="num" w:pos="0"/>
      </w:tabs>
      <w:ind w:left="720" w:hanging="720"/>
      <w:jc w:val="both"/>
      <w:outlineLvl w:val="2"/>
    </w:pPr>
    <w:rPr>
      <w:rFonts w:ascii="Arial" w:hAnsi="Arial"/>
      <w:b/>
      <w:sz w:val="18"/>
      <w:lang w:val="en-ZA"/>
    </w:rPr>
  </w:style>
  <w:style w:type="paragraph" w:styleId="4">
    <w:name w:val="heading 4"/>
    <w:basedOn w:val="a"/>
    <w:next w:val="a"/>
    <w:qFormat/>
    <w:rsid w:val="001C18F2"/>
    <w:pPr>
      <w:keepNext/>
      <w:tabs>
        <w:tab w:val="num" w:pos="0"/>
      </w:tabs>
      <w:ind w:left="864" w:hanging="864"/>
      <w:jc w:val="both"/>
      <w:outlineLvl w:val="3"/>
    </w:pPr>
    <w:rPr>
      <w:rFonts w:ascii="Arial" w:hAnsi="Arial"/>
      <w:b/>
      <w:sz w:val="20"/>
      <w:lang w:val="en-ZA"/>
    </w:rPr>
  </w:style>
  <w:style w:type="paragraph" w:styleId="5">
    <w:name w:val="heading 5"/>
    <w:basedOn w:val="a"/>
    <w:next w:val="a"/>
    <w:qFormat/>
    <w:rsid w:val="001C18F2"/>
    <w:pPr>
      <w:keepNext/>
      <w:tabs>
        <w:tab w:val="num" w:pos="0"/>
      </w:tabs>
      <w:ind w:left="1008" w:hanging="1008"/>
      <w:jc w:val="center"/>
      <w:outlineLvl w:val="4"/>
    </w:pPr>
    <w:rPr>
      <w:rFonts w:ascii="Arial" w:hAnsi="Arial"/>
      <w:b/>
      <w:lang w:val="en-ZA"/>
    </w:rPr>
  </w:style>
  <w:style w:type="paragraph" w:styleId="6">
    <w:name w:val="heading 6"/>
    <w:basedOn w:val="a"/>
    <w:next w:val="a"/>
    <w:qFormat/>
    <w:rsid w:val="001C18F2"/>
    <w:pPr>
      <w:keepNext/>
      <w:tabs>
        <w:tab w:val="num" w:pos="0"/>
      </w:tabs>
      <w:ind w:left="1152" w:hanging="1152"/>
      <w:outlineLvl w:val="5"/>
    </w:pPr>
    <w:rPr>
      <w:rFonts w:ascii="Arial" w:hAnsi="Arial"/>
      <w:b/>
      <w:sz w:val="16"/>
      <w:lang w:val="en-ZA"/>
    </w:rPr>
  </w:style>
  <w:style w:type="paragraph" w:styleId="7">
    <w:name w:val="heading 7"/>
    <w:basedOn w:val="a"/>
    <w:next w:val="a"/>
    <w:qFormat/>
    <w:rsid w:val="001C18F2"/>
    <w:pPr>
      <w:keepNext/>
      <w:tabs>
        <w:tab w:val="num" w:pos="0"/>
      </w:tabs>
      <w:ind w:left="1296" w:hanging="1296"/>
      <w:jc w:val="center"/>
      <w:outlineLvl w:val="6"/>
    </w:pPr>
    <w:rPr>
      <w:rFonts w:ascii="Abadi MT Condensed Light" w:hAnsi="Abadi MT Condensed Light"/>
      <w:b/>
      <w:bCs/>
      <w:sz w:val="36"/>
      <w:lang w:val="en-ZA"/>
    </w:rPr>
  </w:style>
  <w:style w:type="paragraph" w:styleId="8">
    <w:name w:val="heading 8"/>
    <w:basedOn w:val="a"/>
    <w:next w:val="a"/>
    <w:qFormat/>
    <w:rsid w:val="001C18F2"/>
    <w:pPr>
      <w:keepNext/>
      <w:widowControl w:val="0"/>
      <w:tabs>
        <w:tab w:val="num" w:pos="0"/>
      </w:tabs>
      <w:ind w:left="1440" w:hanging="1440"/>
      <w:outlineLvl w:val="7"/>
    </w:pPr>
    <w:rPr>
      <w:rFonts w:ascii="Arial" w:hAnsi="Arial"/>
      <w:b/>
      <w:sz w:val="20"/>
    </w:rPr>
  </w:style>
  <w:style w:type="paragraph" w:styleId="9">
    <w:name w:val="heading 9"/>
    <w:basedOn w:val="a"/>
    <w:next w:val="a"/>
    <w:qFormat/>
    <w:rsid w:val="001C18F2"/>
    <w:pPr>
      <w:keepNext/>
      <w:widowControl w:val="0"/>
      <w:tabs>
        <w:tab w:val="num" w:pos="0"/>
      </w:tabs>
      <w:ind w:left="1584" w:hanging="1584"/>
      <w:jc w:val="both"/>
      <w:outlineLvl w:val="8"/>
    </w:pPr>
    <w:rPr>
      <w:rFonts w:ascii="Arial" w:hAnsi="Arial"/>
      <w:b/>
      <w:spacing w:val="-2"/>
      <w:sz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sid w:val="001C18F2"/>
    <w:rPr>
      <w:rFonts w:ascii="Symbol" w:hAnsi="Symbol"/>
    </w:rPr>
  </w:style>
  <w:style w:type="character" w:customStyle="1" w:styleId="WW8Num4z0">
    <w:name w:val="WW8Num4z0"/>
    <w:rsid w:val="001C18F2"/>
    <w:rPr>
      <w:rFonts w:ascii="Symbol" w:hAnsi="Symbol"/>
    </w:rPr>
  </w:style>
  <w:style w:type="character" w:customStyle="1" w:styleId="Absatz-Standardschriftart">
    <w:name w:val="Absatz-Standardschriftart"/>
    <w:rsid w:val="001C18F2"/>
  </w:style>
  <w:style w:type="character" w:customStyle="1" w:styleId="WW8Num5z0">
    <w:name w:val="WW8Num5z0"/>
    <w:rsid w:val="001C18F2"/>
    <w:rPr>
      <w:rFonts w:ascii="Symbol" w:hAnsi="Symbol"/>
      <w:sz w:val="20"/>
    </w:rPr>
  </w:style>
  <w:style w:type="character" w:customStyle="1" w:styleId="WW8Num5z1">
    <w:name w:val="WW8Num5z1"/>
    <w:rsid w:val="001C18F2"/>
    <w:rPr>
      <w:rFonts w:ascii="Courier New" w:hAnsi="Courier New"/>
      <w:sz w:val="20"/>
    </w:rPr>
  </w:style>
  <w:style w:type="character" w:customStyle="1" w:styleId="WW8Num5z2">
    <w:name w:val="WW8Num5z2"/>
    <w:rsid w:val="001C18F2"/>
    <w:rPr>
      <w:rFonts w:ascii="Wingdings" w:hAnsi="Wingdings"/>
      <w:sz w:val="20"/>
    </w:rPr>
  </w:style>
  <w:style w:type="character" w:customStyle="1" w:styleId="WW8Num7z0">
    <w:name w:val="WW8Num7z0"/>
    <w:rsid w:val="001C18F2"/>
    <w:rPr>
      <w:rFonts w:ascii="Wingdings 2" w:eastAsia="Times New Roman" w:hAnsi="Wingdings 2" w:cs="Arial"/>
      <w:sz w:val="28"/>
    </w:rPr>
  </w:style>
  <w:style w:type="character" w:customStyle="1" w:styleId="WW8Num7z1">
    <w:name w:val="WW8Num7z1"/>
    <w:rsid w:val="001C18F2"/>
    <w:rPr>
      <w:rFonts w:ascii="Courier New" w:hAnsi="Courier New" w:cs="Courier New"/>
    </w:rPr>
  </w:style>
  <w:style w:type="character" w:customStyle="1" w:styleId="WW8Num7z2">
    <w:name w:val="WW8Num7z2"/>
    <w:rsid w:val="001C18F2"/>
    <w:rPr>
      <w:rFonts w:ascii="Wingdings" w:hAnsi="Wingdings"/>
    </w:rPr>
  </w:style>
  <w:style w:type="character" w:customStyle="1" w:styleId="WW8Num7z3">
    <w:name w:val="WW8Num7z3"/>
    <w:rsid w:val="001C18F2"/>
    <w:rPr>
      <w:rFonts w:ascii="Symbol" w:hAnsi="Symbol"/>
    </w:rPr>
  </w:style>
  <w:style w:type="character" w:customStyle="1" w:styleId="WW8Num9z0">
    <w:name w:val="WW8Num9z0"/>
    <w:rsid w:val="001C18F2"/>
    <w:rPr>
      <w:rFonts w:ascii="Symbol" w:hAnsi="Symbol"/>
    </w:rPr>
  </w:style>
  <w:style w:type="character" w:customStyle="1" w:styleId="WW8Num9z1">
    <w:name w:val="WW8Num9z1"/>
    <w:rsid w:val="001C18F2"/>
    <w:rPr>
      <w:rFonts w:ascii="Courier New" w:hAnsi="Courier New" w:cs="Courier New"/>
    </w:rPr>
  </w:style>
  <w:style w:type="character" w:customStyle="1" w:styleId="WW8Num9z2">
    <w:name w:val="WW8Num9z2"/>
    <w:rsid w:val="001C18F2"/>
    <w:rPr>
      <w:rFonts w:ascii="Wingdings" w:hAnsi="Wingdings"/>
    </w:rPr>
  </w:style>
  <w:style w:type="character" w:customStyle="1" w:styleId="WW8Num10z0">
    <w:name w:val="WW8Num10z0"/>
    <w:rsid w:val="001C18F2"/>
    <w:rPr>
      <w:rFonts w:ascii="Symbol" w:hAnsi="Symbol"/>
    </w:rPr>
  </w:style>
  <w:style w:type="character" w:customStyle="1" w:styleId="WW8Num10z1">
    <w:name w:val="WW8Num10z1"/>
    <w:rsid w:val="001C18F2"/>
    <w:rPr>
      <w:rFonts w:ascii="Courier New" w:hAnsi="Courier New" w:cs="Courier New"/>
    </w:rPr>
  </w:style>
  <w:style w:type="character" w:customStyle="1" w:styleId="WW8Num10z2">
    <w:name w:val="WW8Num10z2"/>
    <w:rsid w:val="001C18F2"/>
    <w:rPr>
      <w:rFonts w:ascii="Wingdings" w:hAnsi="Wingdings"/>
    </w:rPr>
  </w:style>
  <w:style w:type="character" w:customStyle="1" w:styleId="WW8Num11z0">
    <w:name w:val="WW8Num11z0"/>
    <w:rsid w:val="001C18F2"/>
    <w:rPr>
      <w:rFonts w:ascii="Symbol" w:hAnsi="Symbol"/>
    </w:rPr>
  </w:style>
  <w:style w:type="character" w:customStyle="1" w:styleId="WW8Num14z0">
    <w:name w:val="WW8Num14z0"/>
    <w:rsid w:val="001C18F2"/>
    <w:rPr>
      <w:rFonts w:ascii="Symbol" w:hAnsi="Symbol"/>
      <w:sz w:val="20"/>
    </w:rPr>
  </w:style>
  <w:style w:type="character" w:customStyle="1" w:styleId="WW8Num14z1">
    <w:name w:val="WW8Num14z1"/>
    <w:rsid w:val="001C18F2"/>
    <w:rPr>
      <w:rFonts w:ascii="Courier New" w:hAnsi="Courier New"/>
      <w:sz w:val="20"/>
    </w:rPr>
  </w:style>
  <w:style w:type="character" w:customStyle="1" w:styleId="WW8Num14z2">
    <w:name w:val="WW8Num14z2"/>
    <w:rsid w:val="001C18F2"/>
    <w:rPr>
      <w:rFonts w:ascii="Wingdings" w:hAnsi="Wingdings"/>
      <w:sz w:val="20"/>
    </w:rPr>
  </w:style>
  <w:style w:type="character" w:customStyle="1" w:styleId="WW8Num15z0">
    <w:name w:val="WW8Num15z0"/>
    <w:rsid w:val="001C18F2"/>
    <w:rPr>
      <w:b/>
    </w:rPr>
  </w:style>
  <w:style w:type="character" w:customStyle="1" w:styleId="WW8Num16z0">
    <w:name w:val="WW8Num16z0"/>
    <w:rsid w:val="001C18F2"/>
    <w:rPr>
      <w:rFonts w:ascii="Symbol" w:hAnsi="Symbol"/>
    </w:rPr>
  </w:style>
  <w:style w:type="character" w:customStyle="1" w:styleId="WW8Num16z1">
    <w:name w:val="WW8Num16z1"/>
    <w:rsid w:val="001C18F2"/>
    <w:rPr>
      <w:rFonts w:ascii="Courier New" w:hAnsi="Courier New" w:cs="Courier New"/>
    </w:rPr>
  </w:style>
  <w:style w:type="character" w:customStyle="1" w:styleId="WW8Num16z2">
    <w:name w:val="WW8Num16z2"/>
    <w:rsid w:val="001C18F2"/>
    <w:rPr>
      <w:rFonts w:ascii="Wingdings" w:hAnsi="Wingdings"/>
    </w:rPr>
  </w:style>
  <w:style w:type="character" w:customStyle="1" w:styleId="WW8Num19z0">
    <w:name w:val="WW8Num19z0"/>
    <w:rsid w:val="001C18F2"/>
    <w:rPr>
      <w:b/>
    </w:rPr>
  </w:style>
  <w:style w:type="character" w:customStyle="1" w:styleId="WW8Num21z0">
    <w:name w:val="WW8Num21z0"/>
    <w:rsid w:val="001C18F2"/>
    <w:rPr>
      <w:rFonts w:ascii="Wingdings" w:hAnsi="Wingdings"/>
    </w:rPr>
  </w:style>
  <w:style w:type="character" w:customStyle="1" w:styleId="WW8Num22z0">
    <w:name w:val="WW8Num22z0"/>
    <w:rsid w:val="001C18F2"/>
    <w:rPr>
      <w:rFonts w:ascii="Symbol" w:hAnsi="Symbol"/>
    </w:rPr>
  </w:style>
  <w:style w:type="character" w:customStyle="1" w:styleId="WW8Num22z1">
    <w:name w:val="WW8Num22z1"/>
    <w:rsid w:val="001C18F2"/>
    <w:rPr>
      <w:rFonts w:ascii="Courier New" w:hAnsi="Courier New" w:cs="Courier New"/>
    </w:rPr>
  </w:style>
  <w:style w:type="character" w:customStyle="1" w:styleId="WW8Num22z2">
    <w:name w:val="WW8Num22z2"/>
    <w:rsid w:val="001C18F2"/>
    <w:rPr>
      <w:rFonts w:ascii="Wingdings" w:hAnsi="Wingdings"/>
    </w:rPr>
  </w:style>
  <w:style w:type="character" w:customStyle="1" w:styleId="WW8Num23z0">
    <w:name w:val="WW8Num23z0"/>
    <w:rsid w:val="001C18F2"/>
    <w:rPr>
      <w:rFonts w:ascii="Symbol" w:hAnsi="Symbol"/>
    </w:rPr>
  </w:style>
  <w:style w:type="character" w:customStyle="1" w:styleId="WW8Num23z1">
    <w:name w:val="WW8Num23z1"/>
    <w:rsid w:val="001C18F2"/>
    <w:rPr>
      <w:rFonts w:ascii="Courier New" w:hAnsi="Courier New" w:cs="Courier New"/>
    </w:rPr>
  </w:style>
  <w:style w:type="character" w:customStyle="1" w:styleId="WW8Num23z2">
    <w:name w:val="WW8Num23z2"/>
    <w:rsid w:val="001C18F2"/>
    <w:rPr>
      <w:rFonts w:ascii="Wingdings" w:hAnsi="Wingdings"/>
    </w:rPr>
  </w:style>
  <w:style w:type="character" w:customStyle="1" w:styleId="WW8Num24z0">
    <w:name w:val="WW8Num24z0"/>
    <w:rsid w:val="001C18F2"/>
    <w:rPr>
      <w:rFonts w:ascii="Symbol" w:hAnsi="Symbol"/>
    </w:rPr>
  </w:style>
  <w:style w:type="character" w:customStyle="1" w:styleId="WW8Num24z1">
    <w:name w:val="WW8Num24z1"/>
    <w:rsid w:val="001C18F2"/>
    <w:rPr>
      <w:rFonts w:ascii="Courier New" w:hAnsi="Courier New" w:cs="Courier New"/>
    </w:rPr>
  </w:style>
  <w:style w:type="character" w:customStyle="1" w:styleId="WW8Num24z2">
    <w:name w:val="WW8Num24z2"/>
    <w:rsid w:val="001C18F2"/>
    <w:rPr>
      <w:rFonts w:ascii="Wingdings" w:hAnsi="Wingdings"/>
    </w:rPr>
  </w:style>
  <w:style w:type="character" w:customStyle="1" w:styleId="WW8Num26z1">
    <w:name w:val="WW8Num26z1"/>
    <w:rsid w:val="001C18F2"/>
    <w:rPr>
      <w:b/>
    </w:rPr>
  </w:style>
  <w:style w:type="character" w:customStyle="1" w:styleId="WW8Num27z0">
    <w:name w:val="WW8Num27z0"/>
    <w:rsid w:val="001C18F2"/>
    <w:rPr>
      <w:rFonts w:ascii="Symbol" w:hAnsi="Symbol"/>
    </w:rPr>
  </w:style>
  <w:style w:type="character" w:customStyle="1" w:styleId="WW8Num27z1">
    <w:name w:val="WW8Num27z1"/>
    <w:rsid w:val="001C18F2"/>
    <w:rPr>
      <w:rFonts w:ascii="Courier New" w:hAnsi="Courier New" w:cs="Courier New"/>
    </w:rPr>
  </w:style>
  <w:style w:type="character" w:customStyle="1" w:styleId="WW8Num27z2">
    <w:name w:val="WW8Num27z2"/>
    <w:rsid w:val="001C18F2"/>
    <w:rPr>
      <w:rFonts w:ascii="Wingdings" w:hAnsi="Wingdings"/>
    </w:rPr>
  </w:style>
  <w:style w:type="character" w:customStyle="1" w:styleId="WW8Num31z0">
    <w:name w:val="WW8Num31z0"/>
    <w:rsid w:val="001C18F2"/>
    <w:rPr>
      <w:rFonts w:ascii="Symbol" w:hAnsi="Symbol"/>
    </w:rPr>
  </w:style>
  <w:style w:type="character" w:customStyle="1" w:styleId="WW8Num31z1">
    <w:name w:val="WW8Num31z1"/>
    <w:rsid w:val="001C18F2"/>
    <w:rPr>
      <w:rFonts w:ascii="Courier New" w:hAnsi="Courier New" w:cs="Courier New"/>
    </w:rPr>
  </w:style>
  <w:style w:type="character" w:customStyle="1" w:styleId="WW8Num31z2">
    <w:name w:val="WW8Num31z2"/>
    <w:rsid w:val="001C18F2"/>
    <w:rPr>
      <w:rFonts w:ascii="Wingdings" w:hAnsi="Wingdings"/>
    </w:rPr>
  </w:style>
  <w:style w:type="character" w:customStyle="1" w:styleId="WW8Num33z1">
    <w:name w:val="WW8Num33z1"/>
    <w:rsid w:val="001C18F2"/>
    <w:rPr>
      <w:b w:val="0"/>
    </w:rPr>
  </w:style>
  <w:style w:type="character" w:customStyle="1" w:styleId="WW8Num34z0">
    <w:name w:val="WW8Num34z0"/>
    <w:rsid w:val="001C18F2"/>
    <w:rPr>
      <w:rFonts w:ascii="Symbol" w:hAnsi="Symbol"/>
    </w:rPr>
  </w:style>
  <w:style w:type="character" w:customStyle="1" w:styleId="WW8Num34z1">
    <w:name w:val="WW8Num34z1"/>
    <w:rsid w:val="001C18F2"/>
    <w:rPr>
      <w:rFonts w:ascii="Courier New" w:hAnsi="Courier New" w:cs="Courier New"/>
    </w:rPr>
  </w:style>
  <w:style w:type="character" w:customStyle="1" w:styleId="WW8Num34z2">
    <w:name w:val="WW8Num34z2"/>
    <w:rsid w:val="001C18F2"/>
    <w:rPr>
      <w:rFonts w:ascii="Wingdings" w:hAnsi="Wingdings"/>
    </w:rPr>
  </w:style>
  <w:style w:type="character" w:customStyle="1" w:styleId="WW8Num35z0">
    <w:name w:val="WW8Num35z0"/>
    <w:rsid w:val="001C18F2"/>
    <w:rPr>
      <w:rFonts w:ascii="Symbol" w:hAnsi="Symbol"/>
    </w:rPr>
  </w:style>
  <w:style w:type="character" w:customStyle="1" w:styleId="WW8Num35z1">
    <w:name w:val="WW8Num35z1"/>
    <w:rsid w:val="001C18F2"/>
    <w:rPr>
      <w:rFonts w:ascii="Courier New" w:hAnsi="Courier New" w:cs="Courier New"/>
    </w:rPr>
  </w:style>
  <w:style w:type="character" w:customStyle="1" w:styleId="WW8Num35z2">
    <w:name w:val="WW8Num35z2"/>
    <w:rsid w:val="001C18F2"/>
    <w:rPr>
      <w:rFonts w:ascii="Wingdings" w:hAnsi="Wingdings"/>
    </w:rPr>
  </w:style>
  <w:style w:type="character" w:customStyle="1" w:styleId="WW8Num36z0">
    <w:name w:val="WW8Num36z0"/>
    <w:rsid w:val="001C18F2"/>
    <w:rPr>
      <w:rFonts w:ascii="Symbol" w:hAnsi="Symbol"/>
    </w:rPr>
  </w:style>
  <w:style w:type="character" w:customStyle="1" w:styleId="WW8Num36z1">
    <w:name w:val="WW8Num36z1"/>
    <w:rsid w:val="001C18F2"/>
    <w:rPr>
      <w:rFonts w:ascii="Courier New" w:hAnsi="Courier New" w:cs="Courier New"/>
    </w:rPr>
  </w:style>
  <w:style w:type="character" w:customStyle="1" w:styleId="WW8Num36z2">
    <w:name w:val="WW8Num36z2"/>
    <w:rsid w:val="001C18F2"/>
    <w:rPr>
      <w:rFonts w:ascii="Wingdings" w:hAnsi="Wingdings"/>
    </w:rPr>
  </w:style>
  <w:style w:type="character" w:customStyle="1" w:styleId="WW8Num37z0">
    <w:name w:val="WW8Num37z0"/>
    <w:rsid w:val="001C18F2"/>
    <w:rPr>
      <w:rFonts w:ascii="Symbol" w:hAnsi="Symbol"/>
    </w:rPr>
  </w:style>
  <w:style w:type="character" w:customStyle="1" w:styleId="WW8Num37z1">
    <w:name w:val="WW8Num37z1"/>
    <w:rsid w:val="001C18F2"/>
    <w:rPr>
      <w:rFonts w:ascii="Courier New" w:hAnsi="Courier New" w:cs="Courier New"/>
    </w:rPr>
  </w:style>
  <w:style w:type="character" w:customStyle="1" w:styleId="WW8Num37z2">
    <w:name w:val="WW8Num37z2"/>
    <w:rsid w:val="001C18F2"/>
    <w:rPr>
      <w:rFonts w:ascii="Wingdings" w:hAnsi="Wingdings"/>
    </w:rPr>
  </w:style>
  <w:style w:type="character" w:customStyle="1" w:styleId="WW8Num38z0">
    <w:name w:val="WW8Num38z0"/>
    <w:rsid w:val="001C18F2"/>
    <w:rPr>
      <w:rFonts w:ascii="Wingdings 2" w:eastAsia="Times New Roman" w:hAnsi="Wingdings 2" w:cs="Arial"/>
      <w:sz w:val="28"/>
      <w:szCs w:val="36"/>
    </w:rPr>
  </w:style>
  <w:style w:type="character" w:customStyle="1" w:styleId="WW8Num38z1">
    <w:name w:val="WW8Num38z1"/>
    <w:rsid w:val="001C18F2"/>
    <w:rPr>
      <w:rFonts w:ascii="Courier New" w:hAnsi="Courier New" w:cs="Courier New"/>
    </w:rPr>
  </w:style>
  <w:style w:type="character" w:customStyle="1" w:styleId="WW8Num38z2">
    <w:name w:val="WW8Num38z2"/>
    <w:rsid w:val="001C18F2"/>
    <w:rPr>
      <w:rFonts w:ascii="Wingdings" w:hAnsi="Wingdings"/>
    </w:rPr>
  </w:style>
  <w:style w:type="character" w:customStyle="1" w:styleId="WW8Num38z3">
    <w:name w:val="WW8Num38z3"/>
    <w:rsid w:val="001C18F2"/>
    <w:rPr>
      <w:rFonts w:ascii="Symbol" w:hAnsi="Symbol"/>
    </w:rPr>
  </w:style>
  <w:style w:type="character" w:customStyle="1" w:styleId="WW8Num43z0">
    <w:name w:val="WW8Num43z0"/>
    <w:rsid w:val="001C18F2"/>
    <w:rPr>
      <w:rFonts w:ascii="Symbol" w:hAnsi="Symbol"/>
    </w:rPr>
  </w:style>
  <w:style w:type="character" w:customStyle="1" w:styleId="WW8Num43z1">
    <w:name w:val="WW8Num43z1"/>
    <w:rsid w:val="001C18F2"/>
    <w:rPr>
      <w:rFonts w:ascii="Courier New" w:hAnsi="Courier New" w:cs="Courier New"/>
    </w:rPr>
  </w:style>
  <w:style w:type="character" w:customStyle="1" w:styleId="WW8Num43z2">
    <w:name w:val="WW8Num43z2"/>
    <w:rsid w:val="001C18F2"/>
    <w:rPr>
      <w:rFonts w:ascii="Wingdings" w:hAnsi="Wingdings"/>
    </w:rPr>
  </w:style>
  <w:style w:type="character" w:customStyle="1" w:styleId="WW8Num48z0">
    <w:name w:val="WW8Num48z0"/>
    <w:rsid w:val="001C18F2"/>
    <w:rPr>
      <w:rFonts w:ascii="Symbol" w:hAnsi="Symbol"/>
    </w:rPr>
  </w:style>
  <w:style w:type="character" w:customStyle="1" w:styleId="WW8Num48z1">
    <w:name w:val="WW8Num48z1"/>
    <w:rsid w:val="001C18F2"/>
    <w:rPr>
      <w:rFonts w:ascii="Courier New" w:hAnsi="Courier New" w:cs="Courier New"/>
    </w:rPr>
  </w:style>
  <w:style w:type="character" w:customStyle="1" w:styleId="WW8Num48z2">
    <w:name w:val="WW8Num48z2"/>
    <w:rsid w:val="001C18F2"/>
    <w:rPr>
      <w:rFonts w:ascii="Wingdings" w:hAnsi="Wingdings"/>
    </w:rPr>
  </w:style>
  <w:style w:type="character" w:customStyle="1" w:styleId="WW8Num49z0">
    <w:name w:val="WW8Num49z0"/>
    <w:rsid w:val="001C18F2"/>
    <w:rPr>
      <w:b w:val="0"/>
    </w:rPr>
  </w:style>
  <w:style w:type="character" w:customStyle="1" w:styleId="WW8Num51z0">
    <w:name w:val="WW8Num51z0"/>
    <w:rsid w:val="001C18F2"/>
    <w:rPr>
      <w:rFonts w:ascii="Symbol" w:hAnsi="Symbol"/>
    </w:rPr>
  </w:style>
  <w:style w:type="character" w:customStyle="1" w:styleId="WW8Num51z1">
    <w:name w:val="WW8Num51z1"/>
    <w:rsid w:val="001C18F2"/>
    <w:rPr>
      <w:rFonts w:ascii="Courier New" w:hAnsi="Courier New" w:cs="Courier New"/>
    </w:rPr>
  </w:style>
  <w:style w:type="character" w:customStyle="1" w:styleId="WW8Num51z2">
    <w:name w:val="WW8Num51z2"/>
    <w:rsid w:val="001C18F2"/>
    <w:rPr>
      <w:rFonts w:ascii="Wingdings" w:hAnsi="Wingdings"/>
    </w:rPr>
  </w:style>
  <w:style w:type="character" w:customStyle="1" w:styleId="WW8Num52z0">
    <w:name w:val="WW8Num52z0"/>
    <w:rsid w:val="001C18F2"/>
    <w:rPr>
      <w:rFonts w:ascii="Symbol" w:hAnsi="Symbol"/>
    </w:rPr>
  </w:style>
  <w:style w:type="character" w:customStyle="1" w:styleId="WW8Num52z1">
    <w:name w:val="WW8Num52z1"/>
    <w:rsid w:val="001C18F2"/>
    <w:rPr>
      <w:rFonts w:ascii="Courier New" w:hAnsi="Courier New" w:cs="Courier New"/>
    </w:rPr>
  </w:style>
  <w:style w:type="character" w:customStyle="1" w:styleId="WW8Num52z2">
    <w:name w:val="WW8Num52z2"/>
    <w:rsid w:val="001C18F2"/>
    <w:rPr>
      <w:rFonts w:ascii="Wingdings" w:hAnsi="Wingdings"/>
    </w:rPr>
  </w:style>
  <w:style w:type="character" w:customStyle="1" w:styleId="WW8Num53z2">
    <w:name w:val="WW8Num53z2"/>
    <w:rsid w:val="001C18F2"/>
    <w:rPr>
      <w:rFonts w:ascii="Times New Roman" w:hAnsi="Times New Roman" w:cs="Times New Roman"/>
      <w:color w:val="auto"/>
      <w:sz w:val="24"/>
      <w:szCs w:val="24"/>
    </w:rPr>
  </w:style>
  <w:style w:type="character" w:customStyle="1" w:styleId="WW8Num56z0">
    <w:name w:val="WW8Num56z0"/>
    <w:rsid w:val="001C18F2"/>
    <w:rPr>
      <w:rFonts w:ascii="Symbol" w:hAnsi="Symbol"/>
    </w:rPr>
  </w:style>
  <w:style w:type="character" w:customStyle="1" w:styleId="WW8Num56z1">
    <w:name w:val="WW8Num56z1"/>
    <w:rsid w:val="001C18F2"/>
    <w:rPr>
      <w:rFonts w:ascii="Courier New" w:hAnsi="Courier New" w:cs="Courier New"/>
    </w:rPr>
  </w:style>
  <w:style w:type="character" w:customStyle="1" w:styleId="WW8Num56z2">
    <w:name w:val="WW8Num56z2"/>
    <w:rsid w:val="001C18F2"/>
    <w:rPr>
      <w:rFonts w:ascii="Wingdings" w:hAnsi="Wingdings"/>
    </w:rPr>
  </w:style>
  <w:style w:type="character" w:customStyle="1" w:styleId="WW8Num57z0">
    <w:name w:val="WW8Num57z0"/>
    <w:rsid w:val="001C18F2"/>
    <w:rPr>
      <w:rFonts w:ascii="Wingdings" w:hAnsi="Wingdings"/>
    </w:rPr>
  </w:style>
  <w:style w:type="character" w:customStyle="1" w:styleId="WW8Num57z1">
    <w:name w:val="WW8Num57z1"/>
    <w:rsid w:val="001C18F2"/>
    <w:rPr>
      <w:rFonts w:ascii="Courier New" w:hAnsi="Courier New"/>
    </w:rPr>
  </w:style>
  <w:style w:type="character" w:customStyle="1" w:styleId="WW8Num57z3">
    <w:name w:val="WW8Num57z3"/>
    <w:rsid w:val="001C18F2"/>
    <w:rPr>
      <w:rFonts w:ascii="Symbol" w:hAnsi="Symbol"/>
    </w:rPr>
  </w:style>
  <w:style w:type="character" w:customStyle="1" w:styleId="Heading1Char">
    <w:name w:val="Heading 1 Char"/>
    <w:rsid w:val="001C18F2"/>
    <w:rPr>
      <w:rFonts w:ascii="Cambria" w:hAnsi="Cambria" w:cs="Times New Roman"/>
      <w:b/>
      <w:bCs/>
      <w:color w:val="365F91"/>
      <w:sz w:val="28"/>
      <w:szCs w:val="28"/>
    </w:rPr>
  </w:style>
  <w:style w:type="character" w:customStyle="1" w:styleId="Heading2Char">
    <w:name w:val="Heading 2 Char"/>
    <w:rsid w:val="001C18F2"/>
    <w:rPr>
      <w:rFonts w:cs="Times New Roman"/>
      <w:b/>
      <w:bCs/>
      <w:sz w:val="24"/>
      <w:szCs w:val="24"/>
      <w:lang w:val="en-GB"/>
    </w:rPr>
  </w:style>
  <w:style w:type="character" w:customStyle="1" w:styleId="HeaderChar">
    <w:name w:val="Header Char"/>
    <w:rsid w:val="001C18F2"/>
    <w:rPr>
      <w:rFonts w:ascii="Times" w:hAnsi="Times" w:cs="Times New Roman"/>
      <w:sz w:val="24"/>
      <w:lang w:val="en-US"/>
    </w:rPr>
  </w:style>
  <w:style w:type="character" w:customStyle="1" w:styleId="FooterChar">
    <w:name w:val="Footer Char"/>
    <w:rsid w:val="001C18F2"/>
    <w:rPr>
      <w:rFonts w:ascii="Times" w:hAnsi="Times" w:cs="Times New Roman"/>
      <w:sz w:val="24"/>
      <w:lang w:val="en-US"/>
    </w:rPr>
  </w:style>
  <w:style w:type="character" w:styleId="a3">
    <w:name w:val="Hyperlink"/>
    <w:rsid w:val="001C18F2"/>
    <w:rPr>
      <w:rFonts w:cs="Times New Roman"/>
      <w:color w:val="0000FF"/>
      <w:u w:val="single"/>
    </w:rPr>
  </w:style>
  <w:style w:type="character" w:customStyle="1" w:styleId="BalloonTextChar">
    <w:name w:val="Balloon Text Char"/>
    <w:rsid w:val="001C18F2"/>
    <w:rPr>
      <w:rFonts w:cs="Times New Roman"/>
      <w:sz w:val="2"/>
      <w:lang w:val="en-US"/>
    </w:rPr>
  </w:style>
  <w:style w:type="character" w:customStyle="1" w:styleId="BodyTextChar">
    <w:name w:val="Body Text Char"/>
    <w:rsid w:val="001C18F2"/>
    <w:rPr>
      <w:rFonts w:ascii="Arial" w:hAnsi="Arial" w:cs="Arial"/>
      <w:sz w:val="24"/>
      <w:szCs w:val="24"/>
      <w:lang w:val="en-GB"/>
    </w:rPr>
  </w:style>
  <w:style w:type="character" w:customStyle="1" w:styleId="PlainTextChar">
    <w:name w:val="Plain Text Char"/>
    <w:rsid w:val="001C18F2"/>
    <w:rPr>
      <w:rFonts w:ascii="Consolas" w:hAnsi="Consolas" w:cs="Times New Roman"/>
      <w:sz w:val="21"/>
      <w:szCs w:val="21"/>
    </w:rPr>
  </w:style>
  <w:style w:type="character" w:customStyle="1" w:styleId="BodyTextIndentChar">
    <w:name w:val="Body Text Indent Char"/>
    <w:rsid w:val="001C18F2"/>
    <w:rPr>
      <w:rFonts w:ascii="Times" w:hAnsi="Times" w:cs="Times New Roman"/>
      <w:sz w:val="24"/>
    </w:rPr>
  </w:style>
  <w:style w:type="character" w:customStyle="1" w:styleId="defaulttext1">
    <w:name w:val="defaulttext1"/>
    <w:rsid w:val="001C18F2"/>
    <w:rPr>
      <w:rFonts w:ascii="Georgia" w:hAnsi="Georgia" w:cs="Times New Roman"/>
      <w:color w:val="5C370B"/>
      <w:spacing w:val="240"/>
      <w:w w:val="75"/>
      <w:sz w:val="17"/>
      <w:szCs w:val="17"/>
    </w:rPr>
  </w:style>
  <w:style w:type="character" w:styleId="a4">
    <w:name w:val="Strong"/>
    <w:qFormat/>
    <w:rsid w:val="001C18F2"/>
    <w:rPr>
      <w:rFonts w:cs="Times New Roman"/>
      <w:b/>
      <w:bCs/>
    </w:rPr>
  </w:style>
  <w:style w:type="character" w:customStyle="1" w:styleId="CommentTextChar">
    <w:name w:val="Comment Text Char"/>
    <w:rsid w:val="001C18F2"/>
    <w:rPr>
      <w:rFonts w:cs="Times New Roman"/>
      <w:lang w:val="en-AU"/>
    </w:rPr>
  </w:style>
  <w:style w:type="character" w:styleId="a5">
    <w:name w:val="annotation reference"/>
    <w:rsid w:val="001C18F2"/>
    <w:rPr>
      <w:rFonts w:cs="Times New Roman"/>
      <w:sz w:val="16"/>
      <w:szCs w:val="16"/>
    </w:rPr>
  </w:style>
  <w:style w:type="character" w:customStyle="1" w:styleId="CommentSubjectChar">
    <w:name w:val="Comment Subject Char"/>
    <w:rsid w:val="001C18F2"/>
    <w:rPr>
      <w:rFonts w:ascii="Times" w:hAnsi="Times" w:cs="Times New Roman"/>
      <w:b/>
      <w:bCs/>
      <w:sz w:val="20"/>
      <w:szCs w:val="20"/>
      <w:lang w:val="en-US"/>
    </w:rPr>
  </w:style>
  <w:style w:type="character" w:customStyle="1" w:styleId="FootnoteTextChar">
    <w:name w:val="Footnote Text Char"/>
    <w:rsid w:val="001C18F2"/>
    <w:rPr>
      <w:rFonts w:ascii="Tahoma" w:eastAsia="Times New Roman" w:hAnsi="Tahoma" w:cs="Tahoma"/>
      <w:sz w:val="20"/>
      <w:szCs w:val="20"/>
      <w:lang w:val="en-US"/>
    </w:rPr>
  </w:style>
  <w:style w:type="character" w:customStyle="1" w:styleId="FootnoteCharacters">
    <w:name w:val="Footnote Characters"/>
    <w:rsid w:val="001C18F2"/>
    <w:rPr>
      <w:rFonts w:eastAsia="Times New Roman" w:cs="Times New Roman"/>
      <w:position w:val="10"/>
      <w:lang w:val="en-US"/>
    </w:rPr>
  </w:style>
  <w:style w:type="character" w:customStyle="1" w:styleId="TitleChar">
    <w:name w:val="Title Char"/>
    <w:rsid w:val="001C18F2"/>
    <w:rPr>
      <w:rFonts w:ascii="Cambria" w:hAnsi="Cambria" w:cs="Times New Roman"/>
      <w:color w:val="17365D"/>
      <w:spacing w:val="5"/>
      <w:kern w:val="1"/>
      <w:sz w:val="52"/>
      <w:szCs w:val="52"/>
      <w:lang w:val="en-US"/>
    </w:rPr>
  </w:style>
  <w:style w:type="character" w:styleId="a6">
    <w:name w:val="FollowedHyperlink"/>
    <w:rsid w:val="001C18F2"/>
    <w:rPr>
      <w:color w:val="800080"/>
      <w:u w:val="single"/>
    </w:rPr>
  </w:style>
  <w:style w:type="character" w:customStyle="1" w:styleId="EndnoteTextChar">
    <w:name w:val="Endnote Text Char"/>
    <w:rsid w:val="001C18F2"/>
    <w:rPr>
      <w:rFonts w:ascii="Calibri" w:eastAsia="Calibri" w:hAnsi="Calibri"/>
      <w:sz w:val="20"/>
      <w:szCs w:val="20"/>
      <w:lang w:val="en-US"/>
    </w:rPr>
  </w:style>
  <w:style w:type="character" w:customStyle="1" w:styleId="EndnoteCharacters">
    <w:name w:val="Endnote Characters"/>
    <w:rsid w:val="001C18F2"/>
    <w:rPr>
      <w:vertAlign w:val="superscript"/>
    </w:rPr>
  </w:style>
  <w:style w:type="character" w:customStyle="1" w:styleId="Heading3Char">
    <w:name w:val="Heading 3 Char"/>
    <w:rsid w:val="001C18F2"/>
    <w:rPr>
      <w:rFonts w:ascii="Arial" w:hAnsi="Arial"/>
      <w:b/>
      <w:sz w:val="18"/>
      <w:szCs w:val="20"/>
    </w:rPr>
  </w:style>
  <w:style w:type="character" w:customStyle="1" w:styleId="Heading4Char">
    <w:name w:val="Heading 4 Char"/>
    <w:rsid w:val="001C18F2"/>
    <w:rPr>
      <w:rFonts w:ascii="Arial" w:hAnsi="Arial"/>
      <w:b/>
      <w:sz w:val="20"/>
      <w:szCs w:val="20"/>
    </w:rPr>
  </w:style>
  <w:style w:type="character" w:customStyle="1" w:styleId="Heading5Char">
    <w:name w:val="Heading 5 Char"/>
    <w:rsid w:val="001C18F2"/>
    <w:rPr>
      <w:rFonts w:ascii="Arial" w:hAnsi="Arial"/>
      <w:b/>
      <w:sz w:val="24"/>
      <w:szCs w:val="20"/>
    </w:rPr>
  </w:style>
  <w:style w:type="character" w:customStyle="1" w:styleId="Heading6Char">
    <w:name w:val="Heading 6 Char"/>
    <w:rsid w:val="001C18F2"/>
    <w:rPr>
      <w:rFonts w:ascii="Arial" w:hAnsi="Arial"/>
      <w:b/>
      <w:sz w:val="16"/>
      <w:szCs w:val="20"/>
    </w:rPr>
  </w:style>
  <w:style w:type="character" w:customStyle="1" w:styleId="Heading7Char">
    <w:name w:val="Heading 7 Char"/>
    <w:rsid w:val="001C18F2"/>
    <w:rPr>
      <w:rFonts w:ascii="Abadi MT Condensed Light" w:hAnsi="Abadi MT Condensed Light"/>
      <w:b/>
      <w:bCs/>
      <w:sz w:val="36"/>
      <w:szCs w:val="20"/>
    </w:rPr>
  </w:style>
  <w:style w:type="character" w:customStyle="1" w:styleId="Heading8Char">
    <w:name w:val="Heading 8 Char"/>
    <w:rsid w:val="001C18F2"/>
    <w:rPr>
      <w:rFonts w:ascii="Arial" w:hAnsi="Arial"/>
      <w:b/>
      <w:sz w:val="20"/>
      <w:szCs w:val="20"/>
      <w:lang w:val="en-US"/>
    </w:rPr>
  </w:style>
  <w:style w:type="character" w:customStyle="1" w:styleId="Heading9Char">
    <w:name w:val="Heading 9 Char"/>
    <w:rsid w:val="001C18F2"/>
    <w:rPr>
      <w:rFonts w:ascii="Arial" w:hAnsi="Arial"/>
      <w:b/>
      <w:spacing w:val="-2"/>
      <w:sz w:val="18"/>
      <w:szCs w:val="20"/>
      <w:lang w:val="en-US"/>
    </w:rPr>
  </w:style>
  <w:style w:type="character" w:styleId="a7">
    <w:name w:val="page number"/>
    <w:basedOn w:val="a0"/>
    <w:rsid w:val="001C18F2"/>
  </w:style>
  <w:style w:type="character" w:customStyle="1" w:styleId="z-BottomofFormChar">
    <w:name w:val="z-Bottom of Form Char"/>
    <w:rsid w:val="001C18F2"/>
    <w:rPr>
      <w:rFonts w:ascii="Arial" w:hAnsi="Arial"/>
      <w:vanish/>
      <w:sz w:val="16"/>
      <w:lang w:val="en-ZA" w:eastAsia="ar-SA" w:bidi="ar-SA"/>
    </w:rPr>
  </w:style>
  <w:style w:type="character" w:customStyle="1" w:styleId="z-TopofFormChar">
    <w:name w:val="z-Top of Form Char"/>
    <w:rsid w:val="001C18F2"/>
    <w:rPr>
      <w:rFonts w:ascii="Arial" w:hAnsi="Arial"/>
      <w:vanish/>
      <w:sz w:val="16"/>
      <w:lang w:val="en-ZA" w:eastAsia="ar-SA" w:bidi="ar-SA"/>
    </w:rPr>
  </w:style>
  <w:style w:type="character" w:customStyle="1" w:styleId="BodyText2Char">
    <w:name w:val="Body Text 2 Char"/>
    <w:rsid w:val="001C18F2"/>
    <w:rPr>
      <w:rFonts w:ascii="Arial" w:hAnsi="Arial"/>
      <w:sz w:val="18"/>
      <w:szCs w:val="20"/>
    </w:rPr>
  </w:style>
  <w:style w:type="character" w:customStyle="1" w:styleId="BodyTextIndent2Char">
    <w:name w:val="Body Text Indent 2 Char"/>
    <w:rsid w:val="001C18F2"/>
    <w:rPr>
      <w:rFonts w:ascii="Arial" w:hAnsi="Arial"/>
      <w:spacing w:val="-2"/>
      <w:sz w:val="18"/>
      <w:szCs w:val="20"/>
    </w:rPr>
  </w:style>
  <w:style w:type="character" w:customStyle="1" w:styleId="BodyText3Char">
    <w:name w:val="Body Text 3 Char"/>
    <w:rsid w:val="001C18F2"/>
    <w:rPr>
      <w:rFonts w:ascii="Arial" w:hAnsi="Arial" w:cs="Arial"/>
      <w:b/>
      <w:spacing w:val="-4"/>
      <w:sz w:val="19"/>
      <w:szCs w:val="20"/>
    </w:rPr>
  </w:style>
  <w:style w:type="character" w:customStyle="1" w:styleId="EmailStyle74">
    <w:name w:val="EmailStyle74"/>
    <w:rsid w:val="001C18F2"/>
    <w:rPr>
      <w:rFonts w:ascii="Arial" w:hAnsi="Arial" w:cs="Arial"/>
      <w:color w:val="auto"/>
      <w:sz w:val="20"/>
      <w:szCs w:val="20"/>
    </w:rPr>
  </w:style>
  <w:style w:type="character" w:customStyle="1" w:styleId="tdinstructionlabel1">
    <w:name w:val="tdinstructionlabel1"/>
    <w:rsid w:val="001C18F2"/>
    <w:rPr>
      <w:b/>
      <w:bCs/>
      <w:color w:val="000000"/>
      <w:sz w:val="18"/>
      <w:szCs w:val="18"/>
    </w:rPr>
  </w:style>
  <w:style w:type="character" w:customStyle="1" w:styleId="cssclass1">
    <w:name w:val="cssclass1"/>
    <w:rsid w:val="001C18F2"/>
    <w:rPr>
      <w:rFonts w:ascii="Tahoma" w:hAnsi="Tahoma" w:cs="Tahoma"/>
      <w:sz w:val="18"/>
      <w:szCs w:val="18"/>
    </w:rPr>
  </w:style>
  <w:style w:type="character" w:customStyle="1" w:styleId="Bullets">
    <w:name w:val="Bullets"/>
    <w:rsid w:val="001C18F2"/>
    <w:rPr>
      <w:rFonts w:ascii="OpenSymbol" w:eastAsia="OpenSymbol" w:hAnsi="OpenSymbol" w:cs="OpenSymbol"/>
    </w:rPr>
  </w:style>
  <w:style w:type="character" w:customStyle="1" w:styleId="NumberingSymbols">
    <w:name w:val="Numbering Symbols"/>
    <w:rsid w:val="001C18F2"/>
  </w:style>
  <w:style w:type="paragraph" w:customStyle="1" w:styleId="Heading">
    <w:name w:val="Heading"/>
    <w:basedOn w:val="a"/>
    <w:next w:val="a8"/>
    <w:rsid w:val="001C18F2"/>
    <w:pPr>
      <w:keepNext/>
      <w:spacing w:before="240" w:after="120"/>
    </w:pPr>
    <w:rPr>
      <w:rFonts w:ascii="Arial" w:eastAsia="DejaVu Sans" w:hAnsi="Arial" w:cs="Lohit Hindi"/>
      <w:sz w:val="28"/>
      <w:szCs w:val="28"/>
    </w:rPr>
  </w:style>
  <w:style w:type="paragraph" w:styleId="a8">
    <w:name w:val="Body Text"/>
    <w:basedOn w:val="a"/>
    <w:rsid w:val="001C18F2"/>
    <w:pPr>
      <w:jc w:val="right"/>
    </w:pPr>
    <w:rPr>
      <w:rFonts w:ascii="Arial" w:hAnsi="Arial" w:cs="Arial"/>
      <w:sz w:val="16"/>
      <w:szCs w:val="24"/>
      <w:lang w:val="en-GB"/>
    </w:rPr>
  </w:style>
  <w:style w:type="paragraph" w:styleId="a9">
    <w:name w:val="List"/>
    <w:basedOn w:val="a"/>
    <w:rsid w:val="001C18F2"/>
    <w:pPr>
      <w:ind w:left="283" w:hanging="283"/>
    </w:pPr>
    <w:rPr>
      <w:rFonts w:ascii="Calibri" w:hAnsi="Calibri"/>
      <w:sz w:val="22"/>
      <w:szCs w:val="22"/>
    </w:rPr>
  </w:style>
  <w:style w:type="paragraph" w:styleId="aa">
    <w:name w:val="caption"/>
    <w:basedOn w:val="a"/>
    <w:next w:val="a"/>
    <w:qFormat/>
    <w:rsid w:val="001C18F2"/>
    <w:pPr>
      <w:jc w:val="both"/>
    </w:pPr>
    <w:rPr>
      <w:rFonts w:ascii="Arial" w:hAnsi="Arial"/>
      <w:b/>
      <w:sz w:val="20"/>
      <w:lang w:val="en-ZA"/>
    </w:rPr>
  </w:style>
  <w:style w:type="paragraph" w:customStyle="1" w:styleId="Index">
    <w:name w:val="Index"/>
    <w:basedOn w:val="a"/>
    <w:rsid w:val="001C18F2"/>
    <w:pPr>
      <w:suppressLineNumbers/>
    </w:pPr>
    <w:rPr>
      <w:rFonts w:cs="Lohit Hindi"/>
    </w:rPr>
  </w:style>
  <w:style w:type="paragraph" w:styleId="ab">
    <w:name w:val="header"/>
    <w:basedOn w:val="a"/>
    <w:rsid w:val="001C18F2"/>
  </w:style>
  <w:style w:type="paragraph" w:styleId="ac">
    <w:name w:val="footer"/>
    <w:basedOn w:val="a"/>
    <w:rsid w:val="001C18F2"/>
  </w:style>
  <w:style w:type="paragraph" w:styleId="ad">
    <w:name w:val="Balloon Text"/>
    <w:basedOn w:val="a"/>
    <w:rsid w:val="001C18F2"/>
    <w:rPr>
      <w:rFonts w:ascii="Tahoma" w:hAnsi="Tahoma" w:cs="Tahoma"/>
      <w:sz w:val="16"/>
      <w:szCs w:val="16"/>
    </w:rPr>
  </w:style>
  <w:style w:type="paragraph" w:styleId="ae">
    <w:name w:val="Plain Text"/>
    <w:basedOn w:val="a"/>
    <w:rsid w:val="001C18F2"/>
    <w:rPr>
      <w:rFonts w:ascii="Consolas" w:hAnsi="Consolas"/>
      <w:sz w:val="21"/>
      <w:szCs w:val="21"/>
    </w:rPr>
  </w:style>
  <w:style w:type="paragraph" w:styleId="af">
    <w:name w:val="Body Text Indent"/>
    <w:basedOn w:val="a"/>
    <w:rsid w:val="001C18F2"/>
    <w:pPr>
      <w:spacing w:after="120"/>
      <w:ind w:left="360"/>
    </w:pPr>
  </w:style>
  <w:style w:type="paragraph" w:styleId="TOC">
    <w:name w:val="TOC Heading"/>
    <w:basedOn w:val="1"/>
    <w:next w:val="a"/>
    <w:qFormat/>
    <w:rsid w:val="001C18F2"/>
    <w:pPr>
      <w:tabs>
        <w:tab w:val="clear" w:pos="0"/>
      </w:tabs>
      <w:spacing w:line="276" w:lineRule="auto"/>
      <w:ind w:left="0" w:firstLine="0"/>
    </w:pPr>
  </w:style>
  <w:style w:type="paragraph" w:styleId="10">
    <w:name w:val="toc 1"/>
    <w:basedOn w:val="a"/>
    <w:next w:val="a"/>
    <w:rsid w:val="001C18F2"/>
    <w:pPr>
      <w:spacing w:after="100"/>
    </w:pPr>
  </w:style>
  <w:style w:type="paragraph" w:customStyle="1" w:styleId="Underheadings">
    <w:name w:val="Under headings"/>
    <w:basedOn w:val="a"/>
    <w:rsid w:val="001C18F2"/>
    <w:pPr>
      <w:ind w:left="720"/>
    </w:pPr>
    <w:rPr>
      <w:rFonts w:ascii="Arial" w:hAnsi="Arial" w:cs="Arial"/>
      <w:sz w:val="22"/>
      <w:lang w:val="en-GB"/>
    </w:rPr>
  </w:style>
  <w:style w:type="paragraph" w:styleId="af0">
    <w:name w:val="List Paragraph"/>
    <w:basedOn w:val="a"/>
    <w:uiPriority w:val="34"/>
    <w:qFormat/>
    <w:rsid w:val="001C18F2"/>
    <w:pPr>
      <w:ind w:left="720"/>
    </w:pPr>
  </w:style>
  <w:style w:type="paragraph" w:styleId="af1">
    <w:name w:val="annotation text"/>
    <w:basedOn w:val="a"/>
    <w:rsid w:val="001C18F2"/>
    <w:rPr>
      <w:rFonts w:ascii="Times New Roman" w:hAnsi="Times New Roman"/>
      <w:sz w:val="20"/>
      <w:lang w:val="en-AU"/>
    </w:rPr>
  </w:style>
  <w:style w:type="paragraph" w:customStyle="1" w:styleId="WW-Default">
    <w:name w:val="WW-Default"/>
    <w:rsid w:val="001C18F2"/>
    <w:pPr>
      <w:suppressAutoHyphens/>
      <w:autoSpaceDE w:val="0"/>
    </w:pPr>
    <w:rPr>
      <w:rFonts w:ascii="Arial" w:eastAsia="Arial" w:hAnsi="Arial" w:cs="Arial"/>
      <w:color w:val="000000"/>
      <w:sz w:val="24"/>
      <w:szCs w:val="24"/>
      <w:lang w:eastAsia="ar-SA"/>
    </w:rPr>
  </w:style>
  <w:style w:type="paragraph" w:styleId="20">
    <w:name w:val="toc 2"/>
    <w:basedOn w:val="a"/>
    <w:next w:val="a"/>
    <w:rsid w:val="001C18F2"/>
    <w:pPr>
      <w:spacing w:after="100"/>
      <w:ind w:left="240"/>
    </w:pPr>
  </w:style>
  <w:style w:type="paragraph" w:styleId="af2">
    <w:name w:val="annotation subject"/>
    <w:basedOn w:val="af1"/>
    <w:next w:val="af1"/>
    <w:rsid w:val="001C18F2"/>
    <w:rPr>
      <w:rFonts w:ascii="Times" w:hAnsi="Times"/>
      <w:b/>
      <w:bCs/>
      <w:lang w:val="en-US"/>
    </w:rPr>
  </w:style>
  <w:style w:type="paragraph" w:styleId="af3">
    <w:name w:val="footnote text"/>
    <w:basedOn w:val="a"/>
    <w:rsid w:val="001C18F2"/>
    <w:pPr>
      <w:widowControl w:val="0"/>
      <w:autoSpaceDE w:val="0"/>
      <w:ind w:left="283" w:hanging="283"/>
    </w:pPr>
    <w:rPr>
      <w:rFonts w:ascii="Tahoma" w:hAnsi="Tahoma" w:cs="Tahoma"/>
      <w:sz w:val="20"/>
    </w:rPr>
  </w:style>
  <w:style w:type="paragraph" w:styleId="af4">
    <w:name w:val="Title"/>
    <w:basedOn w:val="a"/>
    <w:next w:val="a"/>
    <w:qFormat/>
    <w:rsid w:val="001C18F2"/>
    <w:pPr>
      <w:spacing w:after="300"/>
    </w:pPr>
    <w:rPr>
      <w:rFonts w:ascii="Cambria" w:hAnsi="Cambria"/>
      <w:color w:val="17365D"/>
      <w:spacing w:val="5"/>
      <w:kern w:val="1"/>
      <w:sz w:val="52"/>
      <w:szCs w:val="52"/>
    </w:rPr>
  </w:style>
  <w:style w:type="paragraph" w:styleId="af5">
    <w:name w:val="Subtitle"/>
    <w:basedOn w:val="Heading"/>
    <w:next w:val="a8"/>
    <w:qFormat/>
    <w:rsid w:val="001C18F2"/>
    <w:pPr>
      <w:jc w:val="center"/>
    </w:pPr>
    <w:rPr>
      <w:i/>
      <w:iCs/>
    </w:rPr>
  </w:style>
  <w:style w:type="paragraph" w:styleId="af6">
    <w:name w:val="endnote text"/>
    <w:basedOn w:val="a"/>
    <w:rsid w:val="001C18F2"/>
    <w:pPr>
      <w:spacing w:after="200" w:line="276" w:lineRule="auto"/>
    </w:pPr>
    <w:rPr>
      <w:rFonts w:ascii="Calibri" w:eastAsia="Calibri" w:hAnsi="Calibri"/>
      <w:sz w:val="20"/>
    </w:rPr>
  </w:style>
  <w:style w:type="paragraph" w:styleId="z-">
    <w:name w:val="HTML Bottom of Form"/>
    <w:next w:val="a"/>
    <w:rsid w:val="001C18F2"/>
    <w:pPr>
      <w:pBdr>
        <w:top w:val="double" w:sz="1" w:space="0" w:color="000000"/>
      </w:pBdr>
      <w:suppressAutoHyphens/>
      <w:jc w:val="center"/>
    </w:pPr>
    <w:rPr>
      <w:rFonts w:ascii="Arial" w:eastAsia="Arial" w:hAnsi="Arial"/>
      <w:vanish/>
      <w:sz w:val="16"/>
      <w:lang w:val="en-ZA" w:eastAsia="ar-SA"/>
    </w:rPr>
  </w:style>
  <w:style w:type="paragraph" w:styleId="z-0">
    <w:name w:val="HTML Top of Form"/>
    <w:next w:val="a"/>
    <w:rsid w:val="001C18F2"/>
    <w:pPr>
      <w:pBdr>
        <w:bottom w:val="double" w:sz="1" w:space="0" w:color="000000"/>
      </w:pBdr>
      <w:suppressAutoHyphens/>
      <w:jc w:val="center"/>
    </w:pPr>
    <w:rPr>
      <w:rFonts w:ascii="Arial" w:eastAsia="Arial" w:hAnsi="Arial"/>
      <w:vanish/>
      <w:sz w:val="16"/>
      <w:lang w:val="en-ZA" w:eastAsia="ar-SA"/>
    </w:rPr>
  </w:style>
  <w:style w:type="paragraph" w:styleId="21">
    <w:name w:val="Body Text 2"/>
    <w:basedOn w:val="a"/>
    <w:rsid w:val="001C18F2"/>
    <w:rPr>
      <w:rFonts w:ascii="Arial" w:hAnsi="Arial"/>
      <w:sz w:val="18"/>
      <w:lang w:val="en-ZA"/>
    </w:rPr>
  </w:style>
  <w:style w:type="paragraph" w:styleId="22">
    <w:name w:val="Body Text Indent 2"/>
    <w:basedOn w:val="a"/>
    <w:rsid w:val="001C18F2"/>
    <w:pPr>
      <w:ind w:left="378" w:hanging="378"/>
      <w:jc w:val="both"/>
    </w:pPr>
    <w:rPr>
      <w:rFonts w:ascii="Arial" w:hAnsi="Arial"/>
      <w:spacing w:val="-2"/>
      <w:sz w:val="18"/>
      <w:lang w:val="en-ZA"/>
    </w:rPr>
  </w:style>
  <w:style w:type="paragraph" w:styleId="30">
    <w:name w:val="Body Text 3"/>
    <w:basedOn w:val="a"/>
    <w:rsid w:val="001C18F2"/>
    <w:pPr>
      <w:spacing w:before="120"/>
      <w:jc w:val="both"/>
    </w:pPr>
    <w:rPr>
      <w:rFonts w:ascii="Arial" w:hAnsi="Arial" w:cs="Arial"/>
      <w:b/>
      <w:spacing w:val="-4"/>
      <w:sz w:val="19"/>
      <w:lang w:val="en-ZA"/>
    </w:rPr>
  </w:style>
  <w:style w:type="paragraph" w:customStyle="1" w:styleId="whs7">
    <w:name w:val="whs7"/>
    <w:basedOn w:val="a"/>
    <w:rsid w:val="001C18F2"/>
    <w:rPr>
      <w:rFonts w:ascii="Tahoma" w:hAnsi="Tahoma" w:cs="Tahoma"/>
      <w:sz w:val="20"/>
    </w:rPr>
  </w:style>
  <w:style w:type="paragraph" w:styleId="31">
    <w:name w:val="toc 3"/>
    <w:basedOn w:val="a"/>
    <w:next w:val="a"/>
    <w:rsid w:val="001C18F2"/>
    <w:pPr>
      <w:spacing w:before="120" w:after="120"/>
      <w:ind w:left="200"/>
      <w:jc w:val="center"/>
    </w:pPr>
    <w:rPr>
      <w:rFonts w:ascii="Times New Roman" w:hAnsi="Times New Roman"/>
      <w:sz w:val="20"/>
      <w:lang w:val="en-ZA"/>
    </w:rPr>
  </w:style>
  <w:style w:type="paragraph" w:customStyle="1" w:styleId="Bodybullet">
    <w:name w:val="Body bullet"/>
    <w:basedOn w:val="a8"/>
    <w:rsid w:val="001C18F2"/>
    <w:pPr>
      <w:ind w:left="567" w:right="850" w:hanging="283"/>
      <w:jc w:val="left"/>
    </w:pPr>
    <w:rPr>
      <w:rFonts w:ascii="Times New Roman" w:hAnsi="Times New Roman" w:cs="Times New Roman"/>
      <w:sz w:val="24"/>
      <w:szCs w:val="20"/>
      <w:lang w:val="en-AU"/>
    </w:rPr>
  </w:style>
  <w:style w:type="paragraph" w:customStyle="1" w:styleId="Bodytext">
    <w:name w:val="Body text"/>
    <w:rsid w:val="001C18F2"/>
    <w:pPr>
      <w:tabs>
        <w:tab w:val="left" w:pos="283"/>
      </w:tabs>
      <w:suppressAutoHyphens/>
    </w:pPr>
    <w:rPr>
      <w:rFonts w:eastAsia="Arial"/>
      <w:color w:val="000000"/>
      <w:sz w:val="24"/>
      <w:lang w:val="en-AU" w:eastAsia="ar-SA"/>
    </w:rPr>
  </w:style>
  <w:style w:type="paragraph" w:styleId="af7">
    <w:name w:val="Normal (Web)"/>
    <w:basedOn w:val="a"/>
    <w:rsid w:val="001C18F2"/>
    <w:pPr>
      <w:spacing w:before="280" w:after="280"/>
    </w:pPr>
    <w:rPr>
      <w:rFonts w:ascii="Times New Roman" w:hAnsi="Times New Roman"/>
      <w:szCs w:val="24"/>
    </w:rPr>
  </w:style>
  <w:style w:type="paragraph" w:styleId="af8">
    <w:name w:val="toa heading"/>
    <w:basedOn w:val="a"/>
    <w:next w:val="a"/>
    <w:rsid w:val="001C18F2"/>
    <w:pPr>
      <w:widowControl w:val="0"/>
    </w:pPr>
    <w:rPr>
      <w:rFonts w:ascii="Arial" w:hAnsi="Arial"/>
      <w:sz w:val="20"/>
    </w:rPr>
  </w:style>
  <w:style w:type="paragraph" w:customStyle="1" w:styleId="table">
    <w:name w:val="table"/>
    <w:basedOn w:val="a"/>
    <w:rsid w:val="001C18F2"/>
    <w:pPr>
      <w:widowControl w:val="0"/>
      <w:spacing w:before="120" w:line="360" w:lineRule="auto"/>
      <w:ind w:left="357" w:hanging="357"/>
    </w:pPr>
    <w:rPr>
      <w:rFonts w:ascii="Arial" w:hAnsi="Arial"/>
      <w:sz w:val="20"/>
    </w:rPr>
  </w:style>
  <w:style w:type="paragraph" w:customStyle="1" w:styleId="1BulletList">
    <w:name w:val="1Bullet List"/>
    <w:rsid w:val="001C18F2"/>
    <w:pPr>
      <w:widowControl w:val="0"/>
      <w:tabs>
        <w:tab w:val="left" w:pos="720"/>
      </w:tabs>
      <w:suppressAutoHyphens/>
      <w:autoSpaceDE w:val="0"/>
      <w:ind w:left="720" w:hanging="720"/>
      <w:jc w:val="both"/>
    </w:pPr>
    <w:rPr>
      <w:rFonts w:eastAsia="Arial"/>
      <w:sz w:val="24"/>
      <w:szCs w:val="24"/>
      <w:lang w:eastAsia="ar-SA"/>
    </w:rPr>
  </w:style>
  <w:style w:type="paragraph" w:customStyle="1" w:styleId="TableContents">
    <w:name w:val="Table Contents"/>
    <w:basedOn w:val="a"/>
    <w:rsid w:val="001C18F2"/>
    <w:pPr>
      <w:suppressLineNumbers/>
    </w:pPr>
  </w:style>
  <w:style w:type="paragraph" w:customStyle="1" w:styleId="TableHeading">
    <w:name w:val="Table Heading"/>
    <w:basedOn w:val="TableContents"/>
    <w:rsid w:val="001C18F2"/>
    <w:pPr>
      <w:jc w:val="center"/>
    </w:pPr>
    <w:rPr>
      <w:b/>
      <w:bCs/>
    </w:rPr>
  </w:style>
  <w:style w:type="paragraph" w:styleId="af9">
    <w:name w:val="Document Map"/>
    <w:basedOn w:val="a"/>
    <w:link w:val="Char"/>
    <w:uiPriority w:val="99"/>
    <w:semiHidden/>
    <w:unhideWhenUsed/>
    <w:rsid w:val="00130063"/>
    <w:rPr>
      <w:rFonts w:ascii="Tahoma" w:hAnsi="Tahoma" w:cs="Tahoma"/>
      <w:sz w:val="16"/>
      <w:szCs w:val="16"/>
    </w:rPr>
  </w:style>
  <w:style w:type="character" w:customStyle="1" w:styleId="Char">
    <w:name w:val="문서 구조 Char"/>
    <w:link w:val="af9"/>
    <w:uiPriority w:val="99"/>
    <w:semiHidden/>
    <w:rsid w:val="00130063"/>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09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Comments" Type="http://schemas.openxmlformats.org/officeDocument/2006/relationships/comments" Target="comment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unisa</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권 태홍</cp:lastModifiedBy>
  <cp:revision>2</cp:revision>
  <cp:lastPrinted>2011-06-13T07:41:00Z</cp:lastPrinted>
  <dcterms:created xsi:type="dcterms:W3CDTF">2026-07-28T04:19:00Z</dcterms:created>
  <dcterms:modified xsi:type="dcterms:W3CDTF">2026-07-28T04:19:00Z</dcterms:modified>
</cp:coreProperties>
</file>